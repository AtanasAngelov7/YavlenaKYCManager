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CF0724A" w14:textId="77777777" w:rsidR="00A15D99" w:rsidRPr="00FD7CBF" w:rsidRDefault="00A15D99" w:rsidP="00FD7CBF">
      <w:pPr>
        <w:pStyle w:val="Title"/>
        <w:ind w:left="-360"/>
        <w:rPr>
          <w:sz w:val="20"/>
        </w:rPr>
      </w:pPr>
      <w:r w:rsidRPr="00FD7CBF">
        <w:rPr>
          <w:sz w:val="20"/>
        </w:rPr>
        <w:t xml:space="preserve">ДОГОВОР ЗА ПОСРЕДНИЧЕСТВО ПРИ ПРОДАЖБА </w:t>
      </w:r>
    </w:p>
    <w:p w14:paraId="2F5D6B95" w14:textId="0E7EE4FF" w:rsidR="00A83CA7" w:rsidRPr="00FD7CBF" w:rsidRDefault="00365036" w:rsidP="00FD7CBF">
      <w:pPr>
        <w:spacing w:before="360" w:after="120"/>
        <w:ind w:left="-360"/>
        <w:jc w:val="both"/>
        <w:rPr>
          <w:sz w:val="20"/>
          <w:szCs w:val="20"/>
          <w:lang w:val="bg-BG"/>
        </w:rPr>
      </w:pPr>
      <w:r>
        <w:rPr>
          <w:sz w:val="20"/>
          <w:szCs w:val="20"/>
          <w:lang w:val="bg-BG"/>
        </w:rPr>
        <w:t>Днес, {{ contract_date }}, в гр. София между:</w:t>
      </w:r>
    </w:p>
    <w:p w14:paraId="2DF4FFC8" w14:textId="77777777" w:rsidR="00A83CA7" w:rsidRPr="00FD7CBF" w:rsidRDefault="001A60BE" w:rsidP="00FD7CBF">
      <w:pPr>
        <w:spacing w:before="120" w:after="120"/>
        <w:ind w:left="-360"/>
        <w:jc w:val="both"/>
        <w:rPr>
          <w:b/>
          <w:sz w:val="20"/>
          <w:szCs w:val="20"/>
          <w:lang w:val="bg-BG"/>
        </w:rPr>
      </w:pPr>
      <w:r w:rsidRPr="001A60BE">
        <w:rPr>
          <w:sz w:val="20"/>
          <w:szCs w:val="20"/>
          <w:lang w:val="bg-BG"/>
        </w:rPr>
        <w:t xml:space="preserve">“АГЕНТ НЕДВИЖИМИ ИМОТИ” ООД, ЕИК 203674629, </w:t>
      </w:r>
      <w:r w:rsidR="00AC4428">
        <w:rPr>
          <w:sz w:val="21"/>
          <w:szCs w:val="21"/>
          <w:lang w:val="bg-BG"/>
        </w:rPr>
        <w:t xml:space="preserve">част от корпоративна група „ЯВЛЕНА“, </w:t>
      </w:r>
      <w:r w:rsidRPr="001A60BE">
        <w:rPr>
          <w:sz w:val="20"/>
          <w:szCs w:val="20"/>
          <w:lang w:val="bg-BG"/>
        </w:rPr>
        <w:t>със седалище и адрес на управление гр. София, ул. "Кричим" №</w:t>
      </w:r>
      <w:r w:rsidR="00A61F88">
        <w:rPr>
          <w:sz w:val="20"/>
          <w:szCs w:val="20"/>
          <w:lang w:val="bg-BG"/>
        </w:rPr>
        <w:t xml:space="preserve"> </w:t>
      </w:r>
      <w:r w:rsidRPr="001A60BE">
        <w:rPr>
          <w:sz w:val="20"/>
          <w:szCs w:val="20"/>
          <w:lang w:val="bg-BG"/>
        </w:rPr>
        <w:t xml:space="preserve">2, представлявано от </w:t>
      </w:r>
      <w:r w:rsidR="00AC4428">
        <w:rPr>
          <w:sz w:val="20"/>
          <w:szCs w:val="20"/>
          <w:lang w:val="bg-BG"/>
        </w:rPr>
        <w:t>Радослав Коев</w:t>
      </w:r>
      <w:r w:rsidRPr="001A60BE">
        <w:rPr>
          <w:sz w:val="20"/>
          <w:szCs w:val="20"/>
          <w:lang w:val="bg-BG"/>
        </w:rPr>
        <w:t xml:space="preserve"> („АГЕНЦИЯТА“), от една страна</w:t>
      </w:r>
      <w:r w:rsidR="00A83CA7" w:rsidRPr="001A60BE">
        <w:rPr>
          <w:sz w:val="20"/>
          <w:szCs w:val="20"/>
          <w:lang w:val="bg-BG"/>
        </w:rPr>
        <w:t xml:space="preserve">, </w:t>
      </w:r>
      <w:r w:rsidR="00F42D4D" w:rsidRPr="001A60BE">
        <w:rPr>
          <w:sz w:val="20"/>
          <w:szCs w:val="20"/>
          <w:lang w:val="bg-BG"/>
        </w:rPr>
        <w:tab/>
      </w:r>
      <w:r w:rsidR="00F42D4D" w:rsidRPr="00FD7CBF">
        <w:rPr>
          <w:sz w:val="20"/>
          <w:szCs w:val="20"/>
          <w:lang w:val="bg-BG"/>
        </w:rPr>
        <w:tab/>
      </w:r>
      <w:r w:rsidR="00F42D4D" w:rsidRPr="00FD7CBF">
        <w:rPr>
          <w:sz w:val="20"/>
          <w:szCs w:val="20"/>
          <w:lang w:val="bg-BG"/>
        </w:rPr>
        <w:tab/>
      </w:r>
      <w:r w:rsidR="00A83CA7" w:rsidRPr="00FD7CBF">
        <w:rPr>
          <w:sz w:val="20"/>
          <w:szCs w:val="20"/>
          <w:lang w:val="bg-BG"/>
        </w:rPr>
        <w:t>и</w:t>
      </w:r>
    </w:p>
    <w:p w14:paraId="2B056E87" w14:textId="01F6ECED" w:rsidR="00A83CA7" w:rsidRPr="00FD7CBF" w:rsidRDefault="00365036" w:rsidP="00FD7CBF">
      <w:pPr>
        <w:pStyle w:val="BodyText"/>
        <w:spacing w:beforeLines="20" w:before="48" w:after="40"/>
        <w:ind w:left="-36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{{ client_full_name }}</w:t>
      </w:r>
    </w:p>
    <w:p w14:paraId="0A6E06D7" w14:textId="77777777" w:rsidR="00FD7CBF" w:rsidRPr="005200DC" w:rsidRDefault="00FD7CBF" w:rsidP="00FD7CBF">
      <w:pPr>
        <w:pStyle w:val="BodyText"/>
        <w:spacing w:beforeLines="20" w:before="48" w:after="40"/>
        <w:ind w:left="-270"/>
        <w:jc w:val="center"/>
        <w:rPr>
          <w:rFonts w:ascii="Times New Roman" w:hAnsi="Times New Roman"/>
          <w:sz w:val="21"/>
          <w:szCs w:val="21"/>
          <w:vertAlign w:val="superscript"/>
        </w:rPr>
      </w:pPr>
      <w:r w:rsidRPr="005200DC">
        <w:rPr>
          <w:rFonts w:ascii="Times New Roman" w:hAnsi="Times New Roman"/>
          <w:sz w:val="21"/>
          <w:szCs w:val="21"/>
          <w:vertAlign w:val="superscript"/>
        </w:rPr>
        <w:t>(три имена по лична карта)</w:t>
      </w:r>
    </w:p>
    <w:p w14:paraId="3A0918C2" w14:textId="47821CB5" w:rsidR="00A83CA7" w:rsidRPr="00FD7CBF" w:rsidRDefault="00365036" w:rsidP="00FD7CBF">
      <w:pPr>
        <w:pStyle w:val="BodyText"/>
        <w:spacing w:beforeLines="20" w:before="48" w:after="120"/>
        <w:ind w:left="-36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с ЕГН {{ client_egn }}, л.к. № {{ client_id_number }}, предпочитан начин за контакт тел.: {{ client_phone }} и/или имейл: {{ client_email }}, („ВЪЗЛОЖИТЕЛ“) от друга страна, се сключи настоящият договор със следното съдържание („Договора“):</w:t>
      </w:r>
    </w:p>
    <w:p w14:paraId="5743E348" w14:textId="77777777" w:rsidR="00A15D99" w:rsidRPr="00FD7CBF" w:rsidRDefault="00A15D99" w:rsidP="00FD7CBF">
      <w:pPr>
        <w:spacing w:before="240" w:after="120"/>
        <w:ind w:left="-360"/>
        <w:jc w:val="center"/>
        <w:rPr>
          <w:b/>
          <w:bCs/>
          <w:sz w:val="20"/>
          <w:szCs w:val="20"/>
          <w:lang w:val="bg-BG"/>
        </w:rPr>
      </w:pPr>
      <w:r w:rsidRPr="00FD7CBF">
        <w:rPr>
          <w:b/>
          <w:bCs/>
          <w:sz w:val="20"/>
          <w:szCs w:val="20"/>
          <w:lang w:val="bg-BG"/>
        </w:rPr>
        <w:t>І. ПРЕДМЕТ НА ДОГОВОРА</w:t>
      </w:r>
    </w:p>
    <w:p w14:paraId="62732FFA" w14:textId="05A5C5B9" w:rsidR="00A15D99" w:rsidRPr="00FD7CBF" w:rsidRDefault="00365036" w:rsidP="00BF244C">
      <w:pPr>
        <w:pStyle w:val="BodyText"/>
        <w:spacing w:before="120"/>
        <w:ind w:left="-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1. ВЪЗЛОЖИТЕЛЯТ възлага, а АГЕНЦИЯТА приема възмездно да проучи пазара, да рекламира, да организира огледи, да търси купувач, да подготвя и участва във воденето на преговори и да подготви сключване на договор за продажба на предлагания от ВЪЗЛОЖИТЕЛЯ недвижим имот, а именно: {{ property_description }}</w:t>
      </w:r>
    </w:p>
    <w:p w14:paraId="78046D19" w14:textId="290F193E" w:rsidR="00A15D99" w:rsidRPr="00FD7CBF" w:rsidRDefault="00365036" w:rsidP="00FD7CBF">
      <w:pPr>
        <w:pStyle w:val="BodyText"/>
        <w:spacing w:before="120"/>
        <w:ind w:left="-36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(„Имота“)</w:t>
      </w:r>
    </w:p>
    <w:p w14:paraId="5CDA4BC5" w14:textId="77777777" w:rsidR="00A15D99" w:rsidRPr="00FD7CBF" w:rsidRDefault="00F5123D" w:rsidP="00FD7CBF">
      <w:pPr>
        <w:pStyle w:val="BodyText"/>
        <w:spacing w:before="120"/>
        <w:ind w:left="-360"/>
        <w:jc w:val="center"/>
        <w:rPr>
          <w:rFonts w:ascii="Times New Roman" w:hAnsi="Times New Roman"/>
          <w:sz w:val="20"/>
          <w:vertAlign w:val="superscript"/>
        </w:rPr>
      </w:pPr>
      <w:r w:rsidRPr="00FD7CBF">
        <w:rPr>
          <w:rFonts w:ascii="Times New Roman" w:hAnsi="Times New Roman"/>
          <w:sz w:val="20"/>
          <w:vertAlign w:val="superscript"/>
        </w:rPr>
        <w:t>(</w:t>
      </w:r>
      <w:r w:rsidR="00A15D99" w:rsidRPr="00FD7CBF">
        <w:rPr>
          <w:rFonts w:ascii="Times New Roman" w:hAnsi="Times New Roman"/>
          <w:sz w:val="20"/>
          <w:vertAlign w:val="superscript"/>
        </w:rPr>
        <w:t>точен адрес или идентификат</w:t>
      </w:r>
      <w:r w:rsidRPr="00FD7CBF">
        <w:rPr>
          <w:rFonts w:ascii="Times New Roman" w:hAnsi="Times New Roman"/>
          <w:sz w:val="20"/>
          <w:vertAlign w:val="superscript"/>
        </w:rPr>
        <w:t>ор, вид на имота, площ на имота)</w:t>
      </w:r>
    </w:p>
    <w:p w14:paraId="3D99AFCA" w14:textId="6F1F5EEB" w:rsidR="00A15D99" w:rsidRPr="00FD7CBF" w:rsidRDefault="00365036" w:rsidP="00FD7CBF">
      <w:pPr>
        <w:ind w:left="-360"/>
        <w:jc w:val="both"/>
        <w:rPr>
          <w:sz w:val="20"/>
          <w:szCs w:val="20"/>
          <w:lang w:val="bg-BG"/>
        </w:rPr>
      </w:pPr>
      <w:r>
        <w:rPr>
          <w:sz w:val="20"/>
          <w:szCs w:val="20"/>
          <w:lang w:val="bg-BG"/>
        </w:rPr>
        <w:t>2. Срокът на Договора е до продажба, като изключителните права са за срок от {{ exclusive_term }}.</w:t>
      </w:r>
    </w:p>
    <w:p w14:paraId="4BF9AF73" w14:textId="45D59782" w:rsidR="00A15D99" w:rsidRPr="00FD7CBF" w:rsidRDefault="00365036" w:rsidP="00FD7CBF">
      <w:pPr>
        <w:pStyle w:val="BodyText"/>
        <w:ind w:left="-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3. Исканата от ВЪЗЛОЖИТЕЛЯ офертна цена е: € {{ offer_price_eur }} ({{ offer_price_eur_words }} евро), а всяка друга цена е предмет на договаряне.</w:t>
      </w:r>
    </w:p>
    <w:p w14:paraId="44CCAB2A" w14:textId="77777777" w:rsidR="00A15D99" w:rsidRPr="00FD7CBF" w:rsidRDefault="00A15D99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 xml:space="preserve">4. За услугите, уговорени по т. 1 по-горе, АГЕНЦИЯТА има право на възнаграждение в размер на  3% (три процента) без включен ДДС от цената, на която е извършена </w:t>
      </w:r>
      <w:r w:rsidR="001D44AD">
        <w:rPr>
          <w:sz w:val="20"/>
          <w:szCs w:val="20"/>
          <w:lang w:val="bg-BG"/>
        </w:rPr>
        <w:t>продажбата</w:t>
      </w:r>
      <w:r w:rsidR="00E456B8">
        <w:rPr>
          <w:sz w:val="20"/>
          <w:szCs w:val="20"/>
          <w:lang w:val="bg-BG"/>
        </w:rPr>
        <w:t xml:space="preserve">, </w:t>
      </w:r>
      <w:r w:rsidR="00E456B8">
        <w:rPr>
          <w:sz w:val="20"/>
          <w:szCs w:val="22"/>
          <w:lang w:val="bg-BG"/>
        </w:rPr>
        <w:t>но не по-малко от EUR 1000 (хиляда евро)</w:t>
      </w:r>
      <w:r w:rsidR="00017286">
        <w:rPr>
          <w:sz w:val="20"/>
          <w:szCs w:val="22"/>
          <w:lang w:val="bg-BG"/>
        </w:rPr>
        <w:t xml:space="preserve"> без ДДС</w:t>
      </w:r>
      <w:r w:rsidR="00E456B8">
        <w:rPr>
          <w:sz w:val="20"/>
          <w:szCs w:val="22"/>
          <w:lang w:val="en-US"/>
        </w:rPr>
        <w:t>.</w:t>
      </w:r>
    </w:p>
    <w:p w14:paraId="7ACF42AC" w14:textId="77777777" w:rsidR="00A15D99" w:rsidRPr="00FD7CBF" w:rsidRDefault="00A15D99" w:rsidP="00FD7CBF">
      <w:pPr>
        <w:spacing w:before="120" w:after="120"/>
        <w:ind w:left="-360"/>
        <w:jc w:val="center"/>
        <w:rPr>
          <w:b/>
          <w:bCs/>
          <w:sz w:val="20"/>
          <w:szCs w:val="20"/>
          <w:lang w:val="bg-BG"/>
        </w:rPr>
      </w:pPr>
      <w:r w:rsidRPr="00FD7CBF">
        <w:rPr>
          <w:b/>
          <w:bCs/>
          <w:sz w:val="20"/>
          <w:szCs w:val="20"/>
          <w:lang w:val="bg-BG"/>
        </w:rPr>
        <w:t>ІІ. ПРАВА И ЗАДЪЛЖЕНИЯ НА АГЕНЦИЯТА</w:t>
      </w:r>
    </w:p>
    <w:p w14:paraId="7C3DA735" w14:textId="77777777" w:rsidR="00A15D99" w:rsidRPr="00BF244C" w:rsidRDefault="00A15D99" w:rsidP="00BF244C">
      <w:pPr>
        <w:pStyle w:val="BodyText"/>
        <w:ind w:left="-360"/>
        <w:rPr>
          <w:rFonts w:ascii="Times New Roman" w:hAnsi="Times New Roman"/>
          <w:sz w:val="20"/>
        </w:rPr>
      </w:pPr>
      <w:bookmarkStart w:id="0" w:name="OLE_LINK1"/>
      <w:r w:rsidRPr="00FD7CBF">
        <w:rPr>
          <w:sz w:val="20"/>
        </w:rPr>
        <w:t xml:space="preserve">5. </w:t>
      </w:r>
      <w:r w:rsidRPr="00BF244C">
        <w:rPr>
          <w:rFonts w:ascii="Times New Roman" w:hAnsi="Times New Roman"/>
          <w:sz w:val="20"/>
        </w:rPr>
        <w:t>АГЕНЦИЯТА се задължава:</w:t>
      </w:r>
    </w:p>
    <w:p w14:paraId="64449DA7" w14:textId="77777777" w:rsidR="00A15D99" w:rsidRPr="00BF244C" w:rsidRDefault="00A15D99" w:rsidP="00BF244C">
      <w:pPr>
        <w:pStyle w:val="BodyText"/>
        <w:ind w:left="-360"/>
        <w:rPr>
          <w:rFonts w:ascii="Times New Roman" w:hAnsi="Times New Roman"/>
          <w:sz w:val="20"/>
        </w:rPr>
      </w:pPr>
      <w:r w:rsidRPr="00BF244C">
        <w:rPr>
          <w:rFonts w:ascii="Times New Roman" w:hAnsi="Times New Roman"/>
          <w:sz w:val="20"/>
        </w:rPr>
        <w:t>5.1. Да проучи пазара и консултира ВЪЗЛОЖИТЕЛЯ във връзка с цената, условията и реализация за продажба на Имота.</w:t>
      </w:r>
    </w:p>
    <w:p w14:paraId="3761042F" w14:textId="77777777" w:rsidR="00A15D99" w:rsidRPr="00FD7CBF" w:rsidRDefault="00A15D99" w:rsidP="00BF244C">
      <w:pPr>
        <w:pStyle w:val="BodyText"/>
        <w:ind w:left="-360"/>
        <w:rPr>
          <w:sz w:val="20"/>
        </w:rPr>
      </w:pPr>
      <w:r w:rsidRPr="00BF244C">
        <w:rPr>
          <w:rFonts w:ascii="Times New Roman" w:hAnsi="Times New Roman"/>
          <w:sz w:val="20"/>
        </w:rPr>
        <w:t>5.2. Да включи</w:t>
      </w:r>
      <w:r w:rsidRPr="00FD7CBF">
        <w:rPr>
          <w:sz w:val="20"/>
        </w:rPr>
        <w:t xml:space="preserve"> Имота в база данни на АГЕНЦИЯТА за предлагане, също така да го оферира на кандидат-купувачи със заявено подобно търсене. </w:t>
      </w:r>
    </w:p>
    <w:p w14:paraId="1FEA43DC" w14:textId="77777777" w:rsidR="00A15D99" w:rsidRPr="00FD7CBF" w:rsidRDefault="00A15D99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5.3. Да проведе рекламна кампания за търсене на купувач, като има право да рекламира Имота по начини и със средства, чрез които смята, че ще постигне най-добър резултат, с което получава рекламна свобода.</w:t>
      </w:r>
    </w:p>
    <w:p w14:paraId="793A1F04" w14:textId="77777777" w:rsidR="00FD7CBF" w:rsidRPr="00FD7CBF" w:rsidRDefault="00FD7CBF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5.4. Да представлява ВЪЗЛОЖИТЕЛЯ във връзка с предлагането и продажбата пред трети лица (потенциални купувачи, нотариуса, пред който ще се осъществи покупко-продажбата, агенции, представляващи насрещната страна, кредитни консултанти, банки или други субекти, в зависимост от параметрите на съответната сделка), да организира срещи, да посредничи на участниците, да води преговори, да уговаря всички условия по сделката, да приема депозити и да приема и предава документи от името и за сметка на ВЪЗЛОЖИТЕЛЯ, както и да подпомага финализирането на покупко-продажбата по всички подходящи за конкретната сделка начини.</w:t>
      </w:r>
    </w:p>
    <w:p w14:paraId="45C4E353" w14:textId="77777777" w:rsidR="00FD7CBF" w:rsidRPr="00FD7CBF" w:rsidRDefault="00FD7CBF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5.5. ВЪЗЛОЖИТЕЛЯТ възлага на АГЕНЦИЯТА да предложи проект на предварителен договор и да консултира или подготви документите, необходими за покупко-продажбата. За целта АГЕНЦИЯТА прави проверка на собствеността, приема депозити и събира удостоверения от името на ВЪЗЛОЖИТЕЛЯ, възлага</w:t>
      </w:r>
      <w:r w:rsidRPr="00FD7CBF" w:rsidDel="00F32439">
        <w:rPr>
          <w:sz w:val="20"/>
          <w:szCs w:val="20"/>
          <w:lang w:val="bg-BG"/>
        </w:rPr>
        <w:t xml:space="preserve"> </w:t>
      </w:r>
      <w:r w:rsidRPr="00FD7CBF">
        <w:rPr>
          <w:sz w:val="20"/>
          <w:szCs w:val="20"/>
          <w:lang w:val="bg-BG"/>
        </w:rPr>
        <w:t xml:space="preserve">на юрист/адвокат изготвянето на документи и координира необходимите документи и действия с нотариус, а когато сделката включва банков кредит или действия, свързани с ипотека – и с кредитните консултанти и финансиращата банка на ВЪЗЛОЖИТЕЛЯ. </w:t>
      </w:r>
    </w:p>
    <w:p w14:paraId="2D51BF32" w14:textId="77777777" w:rsidR="00A15D99" w:rsidRPr="00FD7CBF" w:rsidRDefault="00A15D99" w:rsidP="00BF244C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6. АГЕНЦИЯТА</w:t>
      </w:r>
      <w:r w:rsidR="00FE6814" w:rsidRPr="00FD7CBF">
        <w:rPr>
          <w:sz w:val="20"/>
          <w:szCs w:val="20"/>
          <w:lang w:val="bg-BG"/>
        </w:rPr>
        <w:t xml:space="preserve"> и</w:t>
      </w:r>
      <w:r w:rsidRPr="00FD7CBF">
        <w:rPr>
          <w:sz w:val="20"/>
          <w:szCs w:val="20"/>
          <w:lang w:val="bg-BG"/>
        </w:rPr>
        <w:t>ма право на уговореното в т.І.4. възнаграждение, включително:</w:t>
      </w:r>
    </w:p>
    <w:p w14:paraId="3420A50D" w14:textId="77777777" w:rsidR="00A15D99" w:rsidRPr="00FD7CBF" w:rsidRDefault="00FE6814" w:rsidP="00BF244C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6.1.</w:t>
      </w:r>
      <w:r w:rsidR="00A15D99" w:rsidRPr="00FD7CBF">
        <w:rPr>
          <w:sz w:val="20"/>
          <w:szCs w:val="20"/>
          <w:lang w:val="bg-BG"/>
        </w:rPr>
        <w:t xml:space="preserve"> Намери клиент при условията на </w:t>
      </w:r>
      <w:r w:rsidR="00A15D99" w:rsidRPr="00BF244C">
        <w:rPr>
          <w:sz w:val="20"/>
          <w:szCs w:val="20"/>
          <w:lang w:val="bg-BG"/>
        </w:rPr>
        <w:t>Д</w:t>
      </w:r>
      <w:r w:rsidR="00A15D99" w:rsidRPr="00FD7CBF">
        <w:rPr>
          <w:sz w:val="20"/>
          <w:szCs w:val="20"/>
          <w:lang w:val="bg-BG"/>
        </w:rPr>
        <w:t xml:space="preserve">оговора, но ВЪЗЛОЖИТЕЛЯТ откаже да сключи договор или увеличи офертната цена без предизвестие, както и на разноските, направени във връзка с посредничеството, в размер на действителната им стойност; </w:t>
      </w:r>
    </w:p>
    <w:p w14:paraId="6368ACED" w14:textId="77777777" w:rsidR="00991113" w:rsidRPr="00FD7CBF" w:rsidRDefault="00FE6814" w:rsidP="00BF244C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6.</w:t>
      </w:r>
      <w:r w:rsidR="00A15D99" w:rsidRPr="00FD7CBF">
        <w:rPr>
          <w:sz w:val="20"/>
          <w:szCs w:val="20"/>
          <w:lang w:val="bg-BG"/>
        </w:rPr>
        <w:t xml:space="preserve">2. </w:t>
      </w:r>
      <w:r w:rsidR="00991113" w:rsidRPr="00FD7CBF">
        <w:rPr>
          <w:sz w:val="20"/>
          <w:szCs w:val="20"/>
          <w:lang w:val="bg-BG"/>
        </w:rPr>
        <w:t>При всички случаи, когато намери, представи и свърже с ВЪЗЛОЖИТЕЛЯ купувач и впоследствие, независимо кога, бъде сключен нотариален акт за продажба между ВЪЗЛОЖИТЕЛЯ и представения от АГЕНЦИЯТА купувач.</w:t>
      </w:r>
    </w:p>
    <w:p w14:paraId="41BEEBB2" w14:textId="77777777" w:rsidR="007137A6" w:rsidRPr="00FD7CBF" w:rsidRDefault="00FE6814" w:rsidP="00BF244C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6.</w:t>
      </w:r>
      <w:r w:rsidR="00991113" w:rsidRPr="00FD7CBF">
        <w:rPr>
          <w:sz w:val="20"/>
          <w:szCs w:val="20"/>
          <w:lang w:val="bg-BG"/>
        </w:rPr>
        <w:t>3</w:t>
      </w:r>
      <w:r w:rsidR="007137A6" w:rsidRPr="00FD7CBF">
        <w:rPr>
          <w:sz w:val="20"/>
          <w:szCs w:val="20"/>
          <w:lang w:val="bg-BG"/>
        </w:rPr>
        <w:t xml:space="preserve">. При условията на раздел </w:t>
      </w:r>
      <w:r w:rsidR="007137A6" w:rsidRPr="00FD7CBF">
        <w:rPr>
          <w:bCs/>
          <w:sz w:val="20"/>
          <w:szCs w:val="20"/>
          <w:lang w:val="bg-BG"/>
        </w:rPr>
        <w:t>V от настоящия договор.</w:t>
      </w:r>
    </w:p>
    <w:bookmarkEnd w:id="0"/>
    <w:p w14:paraId="5464DF35" w14:textId="77777777" w:rsidR="00A15D99" w:rsidRPr="00FD7CBF" w:rsidRDefault="00A15D99" w:rsidP="00FD7CBF">
      <w:pPr>
        <w:pStyle w:val="Heading1"/>
        <w:spacing w:before="240" w:after="120"/>
        <w:ind w:left="-360"/>
        <w:jc w:val="center"/>
        <w:rPr>
          <w:sz w:val="20"/>
          <w:szCs w:val="20"/>
        </w:rPr>
      </w:pPr>
      <w:r w:rsidRPr="00FD7CBF">
        <w:rPr>
          <w:sz w:val="20"/>
          <w:szCs w:val="20"/>
        </w:rPr>
        <w:t>ІІІ. ПРАВА И ЗАДЪЛЖЕНИЯ НА ВЪЗЛОЖИТЕЛЯ</w:t>
      </w:r>
    </w:p>
    <w:p w14:paraId="3CD3E266" w14:textId="77777777" w:rsidR="00A15D99" w:rsidRPr="00FD7CBF" w:rsidRDefault="00A15D99" w:rsidP="00CD4C7A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7. ВЪЗЛОЖИТЕЛЯТ се задължава:</w:t>
      </w:r>
    </w:p>
    <w:p w14:paraId="27A13D58" w14:textId="77777777" w:rsidR="00A15D99" w:rsidRPr="00FD7CBF" w:rsidRDefault="00A15D99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7.1 Да предостави на АГЕН</w:t>
      </w:r>
      <w:r w:rsidR="00AC1FEB" w:rsidRPr="00FD7CBF">
        <w:rPr>
          <w:sz w:val="20"/>
          <w:szCs w:val="20"/>
          <w:lang w:val="bg-BG"/>
        </w:rPr>
        <w:t>ЦИЯТА информация относно И</w:t>
      </w:r>
      <w:r w:rsidR="00F5123D" w:rsidRPr="00FD7CBF">
        <w:rPr>
          <w:sz w:val="20"/>
          <w:szCs w:val="20"/>
          <w:lang w:val="bg-BG"/>
        </w:rPr>
        <w:t xml:space="preserve">мота </w:t>
      </w:r>
      <w:r w:rsidR="001D44AD">
        <w:rPr>
          <w:sz w:val="20"/>
          <w:szCs w:val="20"/>
          <w:lang w:val="bg-BG"/>
        </w:rPr>
        <w:t>и</w:t>
      </w:r>
      <w:r w:rsidRPr="00FD7CBF">
        <w:rPr>
          <w:sz w:val="20"/>
          <w:szCs w:val="20"/>
          <w:lang w:val="bg-BG"/>
        </w:rPr>
        <w:t xml:space="preserve"> всякакви обстоятелства, които биха представлявали правна или практическа пречка за осъществяване на продажбата.</w:t>
      </w:r>
    </w:p>
    <w:p w14:paraId="6FBB2E16" w14:textId="77777777" w:rsidR="00CD4C7A" w:rsidRDefault="00A15D99" w:rsidP="00CD4C7A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7.2. Да представи данни за с</w:t>
      </w:r>
      <w:r w:rsidR="00AC1FEB" w:rsidRPr="00FD7CBF">
        <w:rPr>
          <w:sz w:val="20"/>
          <w:szCs w:val="20"/>
          <w:lang w:val="bg-BG"/>
        </w:rPr>
        <w:t>порове, свързани с предлагания И</w:t>
      </w:r>
      <w:r w:rsidRPr="00FD7CBF">
        <w:rPr>
          <w:sz w:val="20"/>
          <w:szCs w:val="20"/>
          <w:lang w:val="bg-BG"/>
        </w:rPr>
        <w:t>мот, а при наличие на</w:t>
      </w:r>
      <w:r w:rsidR="00AC1FEB" w:rsidRPr="00FD7CBF">
        <w:rPr>
          <w:sz w:val="20"/>
          <w:szCs w:val="20"/>
          <w:lang w:val="bg-BG"/>
        </w:rPr>
        <w:t xml:space="preserve"> възбрани, ипотеки и др. върху И</w:t>
      </w:r>
      <w:r w:rsidRPr="00FD7CBF">
        <w:rPr>
          <w:sz w:val="20"/>
          <w:szCs w:val="20"/>
          <w:lang w:val="bg-BG"/>
        </w:rPr>
        <w:t>мота, да ги погаси и заличи свое</w:t>
      </w:r>
      <w:r w:rsidR="00AC1FEB" w:rsidRPr="00FD7CBF">
        <w:rPr>
          <w:sz w:val="20"/>
          <w:szCs w:val="20"/>
          <w:lang w:val="bg-BG"/>
        </w:rPr>
        <w:t>временно, така че да прехвърли И</w:t>
      </w:r>
      <w:r w:rsidRPr="00FD7CBF">
        <w:rPr>
          <w:sz w:val="20"/>
          <w:szCs w:val="20"/>
          <w:lang w:val="bg-BG"/>
        </w:rPr>
        <w:t>мота на евентуалния купувач чист от тежести.</w:t>
      </w:r>
    </w:p>
    <w:p w14:paraId="7AE3E904" w14:textId="77777777" w:rsidR="00CD4C7A" w:rsidRDefault="00A15D99" w:rsidP="00CD4C7A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 xml:space="preserve">7.3. </w:t>
      </w:r>
      <w:r w:rsidR="00CD4C7A" w:rsidRPr="00CD4C7A">
        <w:rPr>
          <w:sz w:val="20"/>
          <w:szCs w:val="20"/>
          <w:lang w:val="bg-BG"/>
        </w:rPr>
        <w:t xml:space="preserve">При подписване на Договора да предостави на АГЕНЦИЯТА копия на всички документи, удостоверяващи правото му на собственост. Останалите документи, необходими за осъществяване на продажбата и установяващи особените </w:t>
      </w:r>
      <w:r w:rsidR="00CD4C7A" w:rsidRPr="00CD4C7A">
        <w:rPr>
          <w:sz w:val="20"/>
          <w:szCs w:val="20"/>
          <w:lang w:val="bg-BG"/>
        </w:rPr>
        <w:lastRenderedPageBreak/>
        <w:t>изисквания на закона, е длъжен да предостави при подготовка на предварителния договор за покупко-продажба. В случай, че не са възложени дейности по т. 5.4. и т. 5.5, ВЪЗЛОЖИТЕЛЯТ представя с приемо-предавателен протокол документите, удостоверяващи правата му на собственик или лице, което има правото да представлява собственик и след като АГЕНЦИЯТА се увери, че ВЪЗЛОЖИТЕЛЯТ има правото да продава или по друг начин да отчуждава имота, АГЕНЦИЯТА връща документите.</w:t>
      </w:r>
      <w:r w:rsidR="00CD4C7A" w:rsidRPr="004F0D1A">
        <w:rPr>
          <w:sz w:val="21"/>
          <w:szCs w:val="21"/>
          <w:lang w:val="bg-BG"/>
        </w:rPr>
        <w:t xml:space="preserve"> </w:t>
      </w:r>
    </w:p>
    <w:p w14:paraId="146F355E" w14:textId="77777777" w:rsidR="00A15D99" w:rsidRPr="00CD4C7A" w:rsidRDefault="00A15D99" w:rsidP="00CD4C7A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7.4. Да заплати на АГЕНЦИЯТА уговореното в т.4. възнаграждение</w:t>
      </w:r>
      <w:r w:rsidR="009C7D58" w:rsidRPr="00FD7CBF">
        <w:rPr>
          <w:sz w:val="20"/>
          <w:szCs w:val="20"/>
          <w:lang w:val="bg-BG"/>
        </w:rPr>
        <w:t>,</w:t>
      </w:r>
      <w:r w:rsidRPr="00FD7CBF">
        <w:rPr>
          <w:sz w:val="20"/>
          <w:szCs w:val="20"/>
          <w:lang w:val="bg-BG"/>
        </w:rPr>
        <w:t xml:space="preserve"> </w:t>
      </w:r>
      <w:r w:rsidR="009C7D58" w:rsidRPr="00FD7CBF">
        <w:rPr>
          <w:sz w:val="20"/>
          <w:szCs w:val="20"/>
          <w:lang w:val="bg-BG"/>
        </w:rPr>
        <w:t xml:space="preserve">ведно с дължимия ДДС, </w:t>
      </w:r>
      <w:r w:rsidRPr="00FD7CBF">
        <w:rPr>
          <w:sz w:val="20"/>
          <w:szCs w:val="20"/>
          <w:lang w:val="bg-BG"/>
        </w:rPr>
        <w:t>при намиране на купувач, като възнаграждението е дължимо в момента на сключване на предварителен договор за покупко-продажба</w:t>
      </w:r>
      <w:r w:rsidR="00D20F74" w:rsidRPr="00FD7CBF">
        <w:rPr>
          <w:sz w:val="20"/>
          <w:szCs w:val="20"/>
          <w:lang w:val="bg-BG"/>
        </w:rPr>
        <w:t>,</w:t>
      </w:r>
      <w:r w:rsidR="007756C7" w:rsidRPr="00FD7CBF">
        <w:rPr>
          <w:sz w:val="20"/>
          <w:szCs w:val="20"/>
          <w:lang w:val="bg-BG"/>
        </w:rPr>
        <w:t xml:space="preserve"> </w:t>
      </w:r>
      <w:r w:rsidR="00D20F74" w:rsidRPr="00FD7CBF">
        <w:rPr>
          <w:sz w:val="20"/>
          <w:szCs w:val="20"/>
          <w:lang w:val="bg-BG"/>
        </w:rPr>
        <w:t>а в случай, че страните</w:t>
      </w:r>
      <w:r w:rsidR="00D20F74" w:rsidRPr="00FD7CBF">
        <w:rPr>
          <w:sz w:val="20"/>
          <w:szCs w:val="20"/>
          <w:lang w:val="en-US"/>
        </w:rPr>
        <w:t xml:space="preserve"> (</w:t>
      </w:r>
      <w:r w:rsidR="00D20F74" w:rsidRPr="00FD7CBF">
        <w:rPr>
          <w:sz w:val="20"/>
          <w:szCs w:val="20"/>
          <w:lang w:val="bg-BG"/>
        </w:rPr>
        <w:t>продавач и купувач</w:t>
      </w:r>
      <w:r w:rsidR="00D20F74" w:rsidRPr="00FD7CBF">
        <w:rPr>
          <w:sz w:val="20"/>
          <w:szCs w:val="20"/>
          <w:lang w:val="en-US"/>
        </w:rPr>
        <w:t>)</w:t>
      </w:r>
      <w:r w:rsidR="00D20F74" w:rsidRPr="00FD7CBF">
        <w:rPr>
          <w:sz w:val="20"/>
          <w:szCs w:val="20"/>
          <w:lang w:val="bg-BG"/>
        </w:rPr>
        <w:t xml:space="preserve"> уговорят да не се сключва предварителен договора, а направо окончателен договор във формата на нотариален акт, възнаграждението е дължимо в момента на сключване на окончателния договор</w:t>
      </w:r>
      <w:r w:rsidRPr="00FD7CBF">
        <w:rPr>
          <w:sz w:val="20"/>
          <w:szCs w:val="20"/>
          <w:lang w:val="bg-BG"/>
        </w:rPr>
        <w:t xml:space="preserve">. </w:t>
      </w:r>
    </w:p>
    <w:p w14:paraId="095F14D1" w14:textId="77777777" w:rsidR="00412DEB" w:rsidRPr="00FD7CBF" w:rsidRDefault="00412DEB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 xml:space="preserve">7.5. Възложителите по отговарят солидарно за изпълнение на задължението си за заплащане на възнаграждението по Договора.  </w:t>
      </w:r>
    </w:p>
    <w:p w14:paraId="1FAE5C36" w14:textId="77777777" w:rsidR="00A15D99" w:rsidRPr="00FD7CBF" w:rsidRDefault="00A15D99" w:rsidP="00E748F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8. ВЪЗЛОЖИТЕЛЯТ има право:</w:t>
      </w:r>
    </w:p>
    <w:p w14:paraId="7F1445A0" w14:textId="77777777" w:rsidR="00A15D99" w:rsidRPr="00FD7CBF" w:rsidRDefault="00A15D99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8.1. Да бъде информиран относно предприетите от АГЕНЦИЯТА действия по ре</w:t>
      </w:r>
      <w:r w:rsidR="00CD4C7A">
        <w:rPr>
          <w:sz w:val="20"/>
          <w:szCs w:val="20"/>
          <w:lang w:val="bg-BG"/>
        </w:rPr>
        <w:t>кламата, както и за резултата им</w:t>
      </w:r>
      <w:r w:rsidRPr="00FD7CBF">
        <w:rPr>
          <w:sz w:val="20"/>
          <w:szCs w:val="20"/>
          <w:lang w:val="bg-BG"/>
        </w:rPr>
        <w:t>.</w:t>
      </w:r>
    </w:p>
    <w:p w14:paraId="47C00C4D" w14:textId="77777777" w:rsidR="00A15D99" w:rsidRPr="00FD7CBF" w:rsidRDefault="00A15D99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8.2. Да получава информация за проявен от потенциални купувачи интерес към предлагани</w:t>
      </w:r>
      <w:r w:rsidR="00AC1FEB" w:rsidRPr="00FD7CBF">
        <w:rPr>
          <w:sz w:val="20"/>
          <w:szCs w:val="20"/>
          <w:lang w:val="bg-BG"/>
        </w:rPr>
        <w:t>я за продажба от него недвижим И</w:t>
      </w:r>
      <w:r w:rsidRPr="00FD7CBF">
        <w:rPr>
          <w:sz w:val="20"/>
          <w:szCs w:val="20"/>
          <w:lang w:val="bg-BG"/>
        </w:rPr>
        <w:t>мот, за направените предложения, както и да участва в преговори с тези купувачи.</w:t>
      </w:r>
    </w:p>
    <w:p w14:paraId="2DA4C582" w14:textId="77777777" w:rsidR="00A15D99" w:rsidRPr="00FD7CBF" w:rsidRDefault="00A15D99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8.3. Да бъде консултиран от АГЕНЦИЯТА относно ц</w:t>
      </w:r>
      <w:r w:rsidR="00AC1FEB" w:rsidRPr="00FD7CBF">
        <w:rPr>
          <w:sz w:val="20"/>
          <w:szCs w:val="20"/>
          <w:lang w:val="bg-BG"/>
        </w:rPr>
        <w:t>ени и условия на предлагане на И</w:t>
      </w:r>
      <w:r w:rsidRPr="00FD7CBF">
        <w:rPr>
          <w:sz w:val="20"/>
          <w:szCs w:val="20"/>
          <w:lang w:val="bg-BG"/>
        </w:rPr>
        <w:t>мота, с оглед  неговата реализация.</w:t>
      </w:r>
    </w:p>
    <w:p w14:paraId="2539D668" w14:textId="77777777" w:rsidR="00A15D99" w:rsidRPr="00FD7CBF" w:rsidRDefault="00A15D99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8.4. Да получава информация относно дейността на АГЕНЦИЯТА по изпълнението на настоящия договор.</w:t>
      </w:r>
    </w:p>
    <w:p w14:paraId="36E326E1" w14:textId="77777777" w:rsidR="00A15D99" w:rsidRPr="00FD7CBF" w:rsidRDefault="00A15D99" w:rsidP="00FD7CBF">
      <w:pPr>
        <w:spacing w:before="120" w:after="120"/>
        <w:ind w:left="-360"/>
        <w:jc w:val="center"/>
        <w:rPr>
          <w:b/>
          <w:bCs/>
          <w:sz w:val="20"/>
          <w:szCs w:val="20"/>
          <w:lang w:val="bg-BG"/>
        </w:rPr>
      </w:pPr>
      <w:r w:rsidRPr="00FD7CBF">
        <w:rPr>
          <w:b/>
          <w:bCs/>
          <w:sz w:val="20"/>
          <w:szCs w:val="20"/>
          <w:lang w:val="bg-BG"/>
        </w:rPr>
        <w:t>ІV. ПРЕКРАТЯВАНЕ НА ДОГОВОРА</w:t>
      </w:r>
    </w:p>
    <w:p w14:paraId="43574A13" w14:textId="77777777" w:rsidR="00A15D99" w:rsidRPr="00FD7CBF" w:rsidRDefault="00A15D99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9. Настоящият договор се прекратява:</w:t>
      </w:r>
    </w:p>
    <w:p w14:paraId="06C1878F" w14:textId="77777777" w:rsidR="00A15D99" w:rsidRPr="00FD7CBF" w:rsidRDefault="00A15D99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 xml:space="preserve">9.1. </w:t>
      </w:r>
      <w:r w:rsidR="00674338" w:rsidRPr="00FD7CBF">
        <w:rPr>
          <w:sz w:val="20"/>
          <w:szCs w:val="20"/>
          <w:lang w:val="bg-BG"/>
        </w:rPr>
        <w:t>С продажбата на Имота.</w:t>
      </w:r>
    </w:p>
    <w:p w14:paraId="497A2575" w14:textId="77777777" w:rsidR="007137A6" w:rsidRPr="00FD7CBF" w:rsidRDefault="00A15D99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9.2. По взаимно писмено съгласие на страните.</w:t>
      </w:r>
    </w:p>
    <w:p w14:paraId="6DFBCF4B" w14:textId="77777777" w:rsidR="007137A6" w:rsidRPr="00FD7CBF" w:rsidRDefault="007137A6" w:rsidP="00FD7CBF">
      <w:pPr>
        <w:spacing w:before="120" w:after="120"/>
        <w:ind w:left="-360"/>
        <w:jc w:val="center"/>
        <w:rPr>
          <w:b/>
          <w:bCs/>
          <w:sz w:val="20"/>
          <w:szCs w:val="20"/>
          <w:lang w:val="bg-BG"/>
        </w:rPr>
      </w:pPr>
      <w:r w:rsidRPr="00FD7CBF">
        <w:rPr>
          <w:b/>
          <w:bCs/>
          <w:sz w:val="20"/>
          <w:szCs w:val="20"/>
          <w:lang w:val="bg-BG"/>
        </w:rPr>
        <w:t>V. ИЗКЛЮЧИТЕЛНИ ПРАВА</w:t>
      </w:r>
    </w:p>
    <w:p w14:paraId="704C6F9F" w14:textId="77777777" w:rsidR="007137A6" w:rsidRPr="00FD7CBF" w:rsidRDefault="007137A6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10. Настоящият договор се сключва при условията на изключителни права за посредничество, които ВЪЗЛОЖИТЕЛЯТ предоставя на АГЕНЦИЯТА с подписването на договора. Под изключителни права следва да се разбира следното:</w:t>
      </w:r>
    </w:p>
    <w:p w14:paraId="3F631EDF" w14:textId="77777777" w:rsidR="007137A6" w:rsidRPr="00FD7CBF" w:rsidRDefault="007137A6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10.1. Само АГЕНЦИЯТА има право да рекламира, организира и реализира огледи, разговори и срещи, между ВЪЗЛОЖИТЕЛЯ и/или собствениците с потенциалните купувачи на Имота;</w:t>
      </w:r>
    </w:p>
    <w:p w14:paraId="58A43171" w14:textId="77777777" w:rsidR="007137A6" w:rsidRPr="00FD7CBF" w:rsidRDefault="007137A6" w:rsidP="00FD7CBF">
      <w:pPr>
        <w:ind w:left="-360"/>
        <w:jc w:val="both"/>
        <w:rPr>
          <w:b/>
          <w:bCs/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 xml:space="preserve">10.2. АГЕНЦИЯТА има право на уговореното възнаграждение при всички случаи, когато ВЪЗЛОЖИТЕЛЯТ и/или собственикът продадат Имот/и за срока на </w:t>
      </w:r>
      <w:r w:rsidR="007310A7" w:rsidRPr="00FD7CBF">
        <w:rPr>
          <w:sz w:val="20"/>
          <w:szCs w:val="20"/>
          <w:lang w:val="bg-BG"/>
        </w:rPr>
        <w:t>Изключителните права</w:t>
      </w:r>
      <w:r w:rsidRPr="00FD7CBF">
        <w:rPr>
          <w:sz w:val="20"/>
          <w:szCs w:val="20"/>
          <w:lang w:val="bg-BG"/>
        </w:rPr>
        <w:t>, независимо дали са го продали самостоятелно (без използване на посредничество), чрез друг посредник или друг способ на посредничество, и независимо дали АГЕНЦИЯТА представлява или е представила купувача.</w:t>
      </w:r>
    </w:p>
    <w:p w14:paraId="2E09B37D" w14:textId="77777777" w:rsidR="00A15D99" w:rsidRPr="00FD7CBF" w:rsidRDefault="007137A6" w:rsidP="00FD7CBF">
      <w:pPr>
        <w:spacing w:before="120" w:after="120"/>
        <w:ind w:left="-360"/>
        <w:jc w:val="center"/>
        <w:rPr>
          <w:b/>
          <w:bCs/>
          <w:sz w:val="20"/>
          <w:szCs w:val="20"/>
          <w:lang w:val="bg-BG"/>
        </w:rPr>
      </w:pPr>
      <w:r w:rsidRPr="00FD7CBF">
        <w:rPr>
          <w:b/>
          <w:bCs/>
          <w:sz w:val="20"/>
          <w:szCs w:val="20"/>
          <w:lang w:val="en-US"/>
        </w:rPr>
        <w:t>VI</w:t>
      </w:r>
      <w:r w:rsidR="00A15D99" w:rsidRPr="00FD7CBF">
        <w:rPr>
          <w:b/>
          <w:bCs/>
          <w:sz w:val="20"/>
          <w:szCs w:val="20"/>
          <w:lang w:val="bg-BG"/>
        </w:rPr>
        <w:t>. ДРУГИ УСЛОВИЯ</w:t>
      </w:r>
    </w:p>
    <w:p w14:paraId="45378A6B" w14:textId="77777777" w:rsidR="002E6502" w:rsidRPr="00FD7CBF" w:rsidRDefault="00023C61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11</w:t>
      </w:r>
      <w:r w:rsidR="00A15D99" w:rsidRPr="00FD7CBF">
        <w:rPr>
          <w:sz w:val="20"/>
          <w:szCs w:val="20"/>
          <w:lang w:val="bg-BG"/>
        </w:rPr>
        <w:t xml:space="preserve">. </w:t>
      </w:r>
      <w:r w:rsidR="002E6502" w:rsidRPr="00FD7CBF">
        <w:rPr>
          <w:sz w:val="20"/>
          <w:szCs w:val="20"/>
          <w:lang w:val="bg-BG"/>
        </w:rPr>
        <w:t xml:space="preserve">При условие, че след сключване на предварителен договор за покупко-продажба между ВЪЗЛОЖИТЕЛЯ и предложен от АГЕНЦИЯТА купувач на Имота, не бъде сключен окончателен договор във формата на нотариален акт, при условията и сроковете на предварителния договор, или последният бъде развален (прекратен) поради неизпълнение на някоя от страните или поради обективни причини, АГЕНЦИЯТА не дължи връщане на полученото по Договора възнаграждение.    </w:t>
      </w:r>
    </w:p>
    <w:p w14:paraId="7EC5F3B3" w14:textId="77777777" w:rsidR="00A15D99" w:rsidRPr="00FD7CBF" w:rsidRDefault="002E6502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 xml:space="preserve">12. </w:t>
      </w:r>
      <w:r w:rsidR="00A15D99" w:rsidRPr="00FD7CBF">
        <w:rPr>
          <w:bCs/>
          <w:sz w:val="20"/>
          <w:szCs w:val="20"/>
          <w:lang w:val="bg-BG"/>
        </w:rPr>
        <w:t>В качеството си на консултант,</w:t>
      </w:r>
      <w:r w:rsidR="00A15D99" w:rsidRPr="00FD7CBF">
        <w:rPr>
          <w:b/>
          <w:bCs/>
          <w:sz w:val="20"/>
          <w:szCs w:val="20"/>
          <w:lang w:val="bg-BG"/>
        </w:rPr>
        <w:t xml:space="preserve"> </w:t>
      </w:r>
      <w:r w:rsidR="00A15D99" w:rsidRPr="00FD7CBF">
        <w:rPr>
          <w:sz w:val="20"/>
          <w:szCs w:val="20"/>
          <w:lang w:val="bg-BG"/>
        </w:rPr>
        <w:t>АГЕНЦИЯТА уведомява ВЪЗЛОЖИТЕЛЯ, че законът изисква всяко плащане във връзка с покупко-продажба на недвижим имот, при обща стой</w:t>
      </w:r>
      <w:r w:rsidR="00AC1FEB" w:rsidRPr="00FD7CBF">
        <w:rPr>
          <w:sz w:val="20"/>
          <w:szCs w:val="20"/>
          <w:lang w:val="bg-BG"/>
        </w:rPr>
        <w:t xml:space="preserve">ност на сделката над 10000 лв. </w:t>
      </w:r>
      <w:r w:rsidR="00A15D99" w:rsidRPr="00FD7CBF">
        <w:rPr>
          <w:sz w:val="20"/>
          <w:szCs w:val="20"/>
          <w:lang w:val="bg-BG"/>
        </w:rPr>
        <w:t xml:space="preserve">да бъде извършено по банков път. </w:t>
      </w:r>
    </w:p>
    <w:p w14:paraId="0B230926" w14:textId="77777777" w:rsidR="00A15D99" w:rsidRPr="00FD7CBF" w:rsidRDefault="005E4859" w:rsidP="00FD7CBF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13</w:t>
      </w:r>
      <w:r w:rsidR="00A15D99" w:rsidRPr="00FD7CBF">
        <w:rPr>
          <w:sz w:val="20"/>
          <w:szCs w:val="20"/>
          <w:lang w:val="bg-BG"/>
        </w:rPr>
        <w:t xml:space="preserve">. При сключване на договора АГЕНЦИЯТА предоставя кратка информация относно обработването на лични данни. ВЪЗЛОЖИТЕЛЯТ: </w:t>
      </w:r>
    </w:p>
    <w:p w14:paraId="5A22B8AA" w14:textId="19B11432" w:rsidR="00A15D99" w:rsidRPr="00FD7CBF" w:rsidRDefault="00365036" w:rsidP="00FD7CBF">
      <w:pPr>
        <w:ind w:left="-360"/>
        <w:jc w:val="both"/>
        <w:rPr>
          <w:sz w:val="20"/>
          <w:szCs w:val="20"/>
          <w:lang w:val="bg-BG"/>
        </w:rPr>
      </w:pPr>
      <w:r>
        <w:rPr>
          <w:sz w:val="20"/>
          <w:szCs w:val="20"/>
          <w:lang w:val="bg-BG"/>
        </w:rPr>
        <w:t>(а) желае да получи копие от пълното уведомление на хартия   {{ privacy_paper_selection }}; или</w:t>
      </w:r>
    </w:p>
    <w:p w14:paraId="01134500" w14:textId="7A42C820" w:rsidR="00A15D99" w:rsidRPr="00FD7CBF" w:rsidRDefault="00365036" w:rsidP="00FD7CBF">
      <w:pPr>
        <w:ind w:left="-360"/>
        <w:jc w:val="both"/>
        <w:rPr>
          <w:sz w:val="20"/>
          <w:szCs w:val="20"/>
          <w:lang w:val="bg-BG"/>
        </w:rPr>
      </w:pPr>
      <w:r>
        <w:rPr>
          <w:sz w:val="20"/>
          <w:szCs w:val="20"/>
          <w:lang w:val="bg-BG"/>
        </w:rPr>
        <w:t>(б) желае да получи копие по електронен път на следния е-мейл: {{ privacy_email }}   {{ privacy_email_selection }}.</w:t>
      </w:r>
    </w:p>
    <w:p w14:paraId="5B4AD269" w14:textId="3361787D" w:rsidR="00A15D99" w:rsidRPr="00FD7CBF" w:rsidRDefault="00365036" w:rsidP="00FD7CBF">
      <w:pPr>
        <w:ind w:left="-360"/>
        <w:jc w:val="both"/>
        <w:rPr>
          <w:sz w:val="20"/>
          <w:szCs w:val="20"/>
          <w:lang w:val="bg-BG"/>
        </w:rPr>
      </w:pPr>
      <w:r>
        <w:rPr>
          <w:sz w:val="20"/>
          <w:szCs w:val="20"/>
          <w:lang w:val="bg-BG"/>
        </w:rPr>
        <w:t>14. АГЕНЦИЯТА полага усилия да удовлетвори нуждите на своите клиенти и да им предлага разнообразна и персонализирана услуга. В тази връзка Възложителят се съгласява да получава съобщения за целите на директния маркетинг: {{ marketing_selection }}.</w:t>
      </w:r>
    </w:p>
    <w:p w14:paraId="6076F5F0" w14:textId="77777777" w:rsidR="002769C6" w:rsidRDefault="005E4859" w:rsidP="002769C6">
      <w:pPr>
        <w:ind w:left="-360"/>
        <w:jc w:val="both"/>
        <w:rPr>
          <w:sz w:val="20"/>
          <w:szCs w:val="20"/>
          <w:lang w:val="bg-BG"/>
        </w:rPr>
      </w:pPr>
      <w:r w:rsidRPr="00FD7CBF">
        <w:rPr>
          <w:sz w:val="20"/>
          <w:szCs w:val="20"/>
          <w:lang w:val="bg-BG"/>
        </w:rPr>
        <w:t>15</w:t>
      </w:r>
      <w:r w:rsidR="00A15D99" w:rsidRPr="00FD7CBF">
        <w:rPr>
          <w:sz w:val="20"/>
          <w:szCs w:val="20"/>
          <w:lang w:val="bg-BG"/>
        </w:rPr>
        <w:t>. За неуредени Договор-а въпроси се прилагат раз</w:t>
      </w:r>
      <w:r w:rsidR="002769C6">
        <w:rPr>
          <w:sz w:val="20"/>
          <w:szCs w:val="20"/>
          <w:lang w:val="bg-BG"/>
        </w:rPr>
        <w:t>поредбите на действащото право.</w:t>
      </w:r>
    </w:p>
    <w:p w14:paraId="4EC5DDCA" w14:textId="4B5E39A0" w:rsidR="002769C6" w:rsidRPr="002769C6" w:rsidRDefault="00365036" w:rsidP="002769C6">
      <w:pPr>
        <w:ind w:left="-360"/>
        <w:jc w:val="both"/>
        <w:rPr>
          <w:sz w:val="20"/>
          <w:szCs w:val="20"/>
          <w:lang w:val="bg-BG"/>
        </w:rPr>
      </w:pPr>
      <w:r>
        <w:rPr>
          <w:sz w:val="20"/>
          <w:szCs w:val="20"/>
          <w:lang w:val="bg-BG"/>
        </w:rPr>
        <w:t>16. Лицето за контакти с ВЪЗЛОЖИТЕЛЯ от страна на АГЕНЦИЯТА е: {{ agent_name }}, тел: {{ agent_phone }}, email: {{ agent_email }}, офис: гр. София, ул. "Кричим" №2; т: 4242000.</w:t>
      </w:r>
    </w:p>
    <w:p w14:paraId="17DA73EA" w14:textId="77777777" w:rsidR="00A15D99" w:rsidRPr="00FD7CBF" w:rsidRDefault="00A15D99" w:rsidP="00FD7CBF">
      <w:pPr>
        <w:ind w:left="-360"/>
        <w:rPr>
          <w:sz w:val="20"/>
          <w:szCs w:val="20"/>
          <w:lang w:val="bg-BG"/>
        </w:rPr>
      </w:pPr>
    </w:p>
    <w:p w14:paraId="329D9035" w14:textId="77777777" w:rsidR="00FD7CBF" w:rsidRPr="00FD7CBF" w:rsidRDefault="00FD7CBF" w:rsidP="00FD7CBF">
      <w:pPr>
        <w:tabs>
          <w:tab w:val="left" w:pos="311"/>
        </w:tabs>
        <w:spacing w:before="120" w:after="120"/>
        <w:ind w:left="-360"/>
        <w:jc w:val="both"/>
        <w:rPr>
          <w:i/>
          <w:sz w:val="20"/>
          <w:szCs w:val="20"/>
          <w:lang w:val="bg-BG"/>
        </w:rPr>
      </w:pPr>
      <w:r w:rsidRPr="00FD7CBF">
        <w:rPr>
          <w:i/>
          <w:sz w:val="20"/>
          <w:szCs w:val="20"/>
          <w:lang w:val="bg-BG"/>
        </w:rPr>
        <w:t>Договорът е подготвен в два еднообразни екземпляра по един за всяка от страните. В случай на дописване на текст в екземпляра на ВЪЗЛОЖИТЕЛЯ, приоритетът на тълкуване е за екземпляра на АГЕНЦИЯТА.</w:t>
      </w:r>
    </w:p>
    <w:p w14:paraId="61B1FD92" w14:textId="77777777" w:rsidR="00A15D99" w:rsidRDefault="00A15D99" w:rsidP="00FD7CBF">
      <w:pPr>
        <w:tabs>
          <w:tab w:val="left" w:pos="311"/>
        </w:tabs>
        <w:spacing w:before="120" w:after="120"/>
        <w:ind w:left="-360"/>
        <w:jc w:val="both"/>
        <w:rPr>
          <w:b/>
          <w:sz w:val="20"/>
          <w:szCs w:val="20"/>
          <w:lang w:val="bg-BG"/>
        </w:rPr>
      </w:pPr>
    </w:p>
    <w:p w14:paraId="0459AC59" w14:textId="77777777" w:rsidR="006558B9" w:rsidRPr="00FD7CBF" w:rsidRDefault="006558B9" w:rsidP="00FD7CBF">
      <w:pPr>
        <w:tabs>
          <w:tab w:val="left" w:pos="311"/>
        </w:tabs>
        <w:spacing w:before="120" w:after="120"/>
        <w:ind w:left="-360"/>
        <w:jc w:val="both"/>
        <w:rPr>
          <w:b/>
          <w:sz w:val="20"/>
          <w:szCs w:val="20"/>
          <w:lang w:val="bg-BG"/>
        </w:rPr>
      </w:pPr>
    </w:p>
    <w:p w14:paraId="7F3591CB" w14:textId="77777777" w:rsidR="005E4859" w:rsidRPr="00FD7CBF" w:rsidRDefault="005E4859" w:rsidP="00FD7CBF">
      <w:pPr>
        <w:tabs>
          <w:tab w:val="left" w:pos="311"/>
        </w:tabs>
        <w:spacing w:before="120" w:after="120"/>
        <w:ind w:left="-360"/>
        <w:jc w:val="both"/>
        <w:rPr>
          <w:b/>
          <w:sz w:val="20"/>
          <w:szCs w:val="20"/>
          <w:lang w:val="bg-BG"/>
        </w:rPr>
      </w:pPr>
    </w:p>
    <w:p w14:paraId="4527132E" w14:textId="27E14CE4" w:rsidR="0039545C" w:rsidRDefault="00365036" w:rsidP="00FD7CBF">
      <w:pPr>
        <w:tabs>
          <w:tab w:val="left" w:pos="311"/>
        </w:tabs>
        <w:spacing w:before="120" w:after="120"/>
        <w:ind w:left="-360"/>
        <w:rPr>
          <w:b/>
          <w:sz w:val="20"/>
          <w:szCs w:val="20"/>
          <w:lang w:val="bg-BG"/>
        </w:rPr>
      </w:pPr>
      <w:r>
        <w:rPr>
          <w:b/>
          <w:sz w:val="20"/>
          <w:szCs w:val="20"/>
          <w:lang w:val="bg-BG"/>
        </w:rPr>
        <w:t>ЗА АГЕНЦИЯТА: ……………     ЗА ВЪЗЛОЖИТЕЛЯ: ………………………</w:t>
      </w:r>
    </w:p>
    <w:p w14:paraId="07179E10" w14:textId="77777777" w:rsidR="00E748FF" w:rsidRDefault="00E748FF" w:rsidP="00FD7CBF">
      <w:pPr>
        <w:tabs>
          <w:tab w:val="left" w:pos="311"/>
        </w:tabs>
        <w:spacing w:before="120" w:after="120"/>
        <w:ind w:left="-360"/>
        <w:rPr>
          <w:b/>
          <w:sz w:val="20"/>
          <w:szCs w:val="20"/>
          <w:lang w:val="bg-BG"/>
        </w:rPr>
      </w:pPr>
    </w:p>
    <w:p w14:paraId="301770D4" w14:textId="77777777" w:rsidR="00E748FF" w:rsidRDefault="00E748FF" w:rsidP="00FD7CBF">
      <w:pPr>
        <w:tabs>
          <w:tab w:val="left" w:pos="311"/>
        </w:tabs>
        <w:spacing w:before="120" w:after="120"/>
        <w:ind w:left="-360"/>
        <w:rPr>
          <w:b/>
          <w:sz w:val="20"/>
          <w:szCs w:val="20"/>
          <w:lang w:val="bg-BG"/>
        </w:rPr>
      </w:pPr>
    </w:p>
    <w:p w14:paraId="0E504485" w14:textId="77777777" w:rsidR="00E748FF" w:rsidRDefault="00E748FF" w:rsidP="00FD7CBF">
      <w:pPr>
        <w:tabs>
          <w:tab w:val="left" w:pos="311"/>
        </w:tabs>
        <w:spacing w:before="120" w:after="120"/>
        <w:ind w:left="-360"/>
        <w:rPr>
          <w:b/>
          <w:sz w:val="20"/>
          <w:szCs w:val="20"/>
          <w:lang w:val="bg-BG"/>
        </w:rPr>
      </w:pPr>
    </w:p>
    <w:p w14:paraId="38614B14" w14:textId="77777777" w:rsidR="00E748FF" w:rsidRDefault="00E748FF" w:rsidP="00FD7CBF">
      <w:pPr>
        <w:tabs>
          <w:tab w:val="left" w:pos="311"/>
        </w:tabs>
        <w:spacing w:before="120" w:after="120"/>
        <w:ind w:left="-360"/>
        <w:rPr>
          <w:b/>
          <w:sz w:val="20"/>
          <w:szCs w:val="20"/>
          <w:lang w:val="bg-BG"/>
        </w:rPr>
      </w:pPr>
    </w:p>
    <w:p w14:paraId="078A10EA" w14:textId="77777777" w:rsidR="00E748FF" w:rsidRDefault="00E748FF" w:rsidP="00E748FF">
      <w:pPr>
        <w:jc w:val="center"/>
        <w:rPr>
          <w:rFonts w:cs="Arial"/>
          <w:b/>
          <w:lang w:val="bg-BG"/>
        </w:rPr>
      </w:pPr>
      <w:r>
        <w:rPr>
          <w:rFonts w:cs="Arial"/>
          <w:b/>
          <w:lang w:val="bg-BG"/>
        </w:rPr>
        <w:lastRenderedPageBreak/>
        <w:t>Уведомление за обработване на лични данни (кратка версия)</w:t>
      </w:r>
    </w:p>
    <w:p w14:paraId="56B7A1E5" w14:textId="77777777" w:rsidR="00E748FF" w:rsidRDefault="00E748FF" w:rsidP="00E748FF">
      <w:pPr>
        <w:jc w:val="center"/>
        <w:rPr>
          <w:rFonts w:cs="Arial"/>
          <w:b/>
          <w:lang w:val="bg-BG"/>
        </w:rPr>
      </w:pPr>
    </w:p>
    <w:p w14:paraId="5DCAB391" w14:textId="77777777" w:rsidR="00E748FF" w:rsidRDefault="00E748FF" w:rsidP="00E748FF">
      <w:pPr>
        <w:jc w:val="center"/>
        <w:rPr>
          <w:rFonts w:cs="Arial"/>
          <w:i/>
          <w:lang w:val="bg-BG"/>
        </w:rPr>
      </w:pPr>
      <w:r>
        <w:rPr>
          <w:rFonts w:cs="Arial"/>
          <w:i/>
          <w:lang w:val="bg-BG"/>
        </w:rPr>
        <w:t>Тази информацията се отнася до Вас, ако сте клиент, страна по договор за посредничество при сделка с имот или друга услуга с Агент ООД или представител (лице за контакт, законен представител, пълномощник) на юридическо лице – клиент на Агент ООД.</w:t>
      </w:r>
    </w:p>
    <w:p w14:paraId="4457B8A9" w14:textId="77777777" w:rsidR="00E748FF" w:rsidRDefault="00E748FF" w:rsidP="00E748FF">
      <w:pPr>
        <w:jc w:val="center"/>
        <w:rPr>
          <w:rFonts w:cs="Arial"/>
          <w:i/>
          <w:lang w:val="bg-BG"/>
        </w:rPr>
      </w:pPr>
    </w:p>
    <w:p w14:paraId="74541650" w14:textId="77777777" w:rsidR="00E748FF" w:rsidRDefault="00E748FF" w:rsidP="00E748FF">
      <w:pPr>
        <w:jc w:val="both"/>
        <w:rPr>
          <w:sz w:val="21"/>
          <w:szCs w:val="21"/>
          <w:lang w:val="bg-BG"/>
        </w:rPr>
      </w:pPr>
      <w:r>
        <w:rPr>
          <w:rFonts w:cs="Arial"/>
          <w:b/>
          <w:u w:val="single"/>
          <w:lang w:val="bg-BG"/>
        </w:rPr>
        <w:t>Администратор</w:t>
      </w:r>
      <w:r>
        <w:rPr>
          <w:rFonts w:cs="Arial"/>
          <w:lang w:val="bg-BG"/>
        </w:rPr>
        <w:t xml:space="preserve">: </w:t>
      </w:r>
      <w:r>
        <w:rPr>
          <w:sz w:val="21"/>
          <w:szCs w:val="21"/>
          <w:lang w:val="bg-BG"/>
        </w:rPr>
        <w:t>“Агент недвижими имоти” ООД, ЕИК 203674629, адрес: гр. София, ул. "Кричим" №2.</w:t>
      </w:r>
    </w:p>
    <w:p w14:paraId="58E902FB" w14:textId="77777777" w:rsidR="00E748FF" w:rsidRDefault="00E748FF" w:rsidP="00E748FF">
      <w:pPr>
        <w:jc w:val="both"/>
        <w:rPr>
          <w:rFonts w:cs="Arial"/>
          <w:lang w:val="bg-BG"/>
        </w:rPr>
      </w:pPr>
    </w:p>
    <w:p w14:paraId="7E244433" w14:textId="77777777" w:rsidR="00E748FF" w:rsidRDefault="00E748FF" w:rsidP="00E748FF">
      <w:pPr>
        <w:jc w:val="both"/>
        <w:rPr>
          <w:rFonts w:cs="Arial"/>
          <w:lang w:val="bg-BG"/>
        </w:rPr>
      </w:pPr>
      <w:r>
        <w:rPr>
          <w:rFonts w:cs="Arial"/>
          <w:b/>
          <w:u w:val="single"/>
          <w:lang w:val="bg-BG"/>
        </w:rPr>
        <w:t>Видове данни</w:t>
      </w:r>
      <w:r>
        <w:rPr>
          <w:rFonts w:cs="Arial"/>
          <w:lang w:val="bg-BG"/>
        </w:rPr>
        <w:t>:</w:t>
      </w:r>
      <w:r>
        <w:rPr>
          <w:rFonts w:cs="Arial"/>
        </w:rPr>
        <w:t xml:space="preserve"> </w:t>
      </w:r>
      <w:r>
        <w:rPr>
          <w:rFonts w:cs="Arial"/>
          <w:lang w:val="bg-BG"/>
        </w:rPr>
        <w:t xml:space="preserve">имена, ЕГН, телефон и/или имейл за контакт, физическа идентичност (ако сте посещавали офис с видеонаблюдение); семейно положение, качеството родител/ настойник/ попечител на малолетни или непълнолетни лица (ако е свързано с определяне на кръга собственици), данни за имота и Вашата връзка с него (собственик, съсобственик, друг) и данни във връзка с мерките за изпиране на пари (ако такива мерки се прилагат за сделката) – данни за лична карта, постоянен адрес, професионална дейност, гражданство, взаимоотношения с банки във високорискови държави, данни за произход на средствата, качеството „видна политическа личност“ и други посочени от закона като данни от значение за мерките за изпиране на пари. </w:t>
      </w:r>
    </w:p>
    <w:p w14:paraId="505963BE" w14:textId="77777777" w:rsidR="00E748FF" w:rsidRDefault="00E748FF" w:rsidP="00E748FF">
      <w:pPr>
        <w:jc w:val="both"/>
        <w:rPr>
          <w:rFonts w:cs="Arial"/>
          <w:lang w:val="bg-BG"/>
        </w:rPr>
      </w:pPr>
    </w:p>
    <w:p w14:paraId="10545CBF" w14:textId="77777777" w:rsidR="00E748FF" w:rsidRDefault="00E748FF" w:rsidP="00E748FF">
      <w:pPr>
        <w:jc w:val="both"/>
        <w:rPr>
          <w:rFonts w:cs="Arial"/>
          <w:lang w:val="bg-BG"/>
        </w:rPr>
      </w:pPr>
      <w:r>
        <w:rPr>
          <w:rFonts w:cs="Arial"/>
          <w:b/>
          <w:u w:val="single"/>
          <w:lang w:val="bg-BG"/>
        </w:rPr>
        <w:t>Цел</w:t>
      </w:r>
      <w:r>
        <w:rPr>
          <w:rFonts w:cs="Arial"/>
          <w:lang w:val="bg-BG"/>
        </w:rPr>
        <w:t>: за да Ви предоставим услугите си, да ги усъвършенстваме, развиваме, обогатяваме или да разработваме нови услуги; за изпълнения на функция или действия във връзка с посредничество при сделки с недвижими имоти, за осъществяване на контакт, за отчетност на направените огледи, за реализиране на услугата, когато имота, от който се интересува клиентът е в друго населено място и е необходимо локално съдействие, за да предотвратим, установим, разследваме измами, пробиви в сигурността и нарушения на нашите политики или друго незаконосъобразно поведение, за изпълнение на нормативни задължения във връзка с финансите, счетоводството или мерките срещу изпирането на пари, за да преценим продаваемостта и позиционирането на недвижим имот, за да предотвратим заобикаляне на посредническото възнаграждение, за да управляваме вътрешните си процеси, включително създаването на електронен клиентски файл, планиране на заетостта, отчитане на дейностите, обучение и развитие, за целите на вътрешния контрол за съответствие, за да потърсим Вашето мнение във връзка с нашите услуги или да Ви информираме за тях, да Ви предоставим актуални условия, да проследяваме резултатите от нашите кампании, да следим и подобряваме физическата и информационна сигурност, за да реализираме нашия маркетинг и да осъществяваме директен маркетинг по телефон, имейл, SMS</w:t>
      </w:r>
      <w:r>
        <w:rPr>
          <w:rFonts w:cs="Arial"/>
        </w:rPr>
        <w:t>.</w:t>
      </w:r>
      <w:r>
        <w:rPr>
          <w:rFonts w:cs="Arial"/>
          <w:lang w:val="bg-BG"/>
        </w:rPr>
        <w:t xml:space="preserve"> </w:t>
      </w:r>
    </w:p>
    <w:p w14:paraId="0F76D45F" w14:textId="77777777" w:rsidR="00E748FF" w:rsidRDefault="00E748FF" w:rsidP="00E748FF">
      <w:pPr>
        <w:jc w:val="both"/>
        <w:rPr>
          <w:rFonts w:cs="Arial"/>
          <w:lang w:val="bg-BG"/>
        </w:rPr>
      </w:pPr>
    </w:p>
    <w:p w14:paraId="5CBDF0D7" w14:textId="77777777" w:rsidR="00E748FF" w:rsidRDefault="00E748FF" w:rsidP="00E748FF">
      <w:pPr>
        <w:jc w:val="both"/>
        <w:rPr>
          <w:rFonts w:cs="Arial"/>
          <w:lang w:val="bg-BG"/>
        </w:rPr>
      </w:pPr>
      <w:r>
        <w:rPr>
          <w:rFonts w:cs="Arial"/>
          <w:b/>
          <w:u w:val="single"/>
          <w:lang w:val="bg-BG"/>
        </w:rPr>
        <w:t>Основание</w:t>
      </w:r>
      <w:r>
        <w:rPr>
          <w:rFonts w:cs="Arial"/>
          <w:color w:val="0070C0"/>
          <w:lang w:val="bg-BG"/>
        </w:rPr>
        <w:t>:</w:t>
      </w:r>
      <w:r>
        <w:rPr>
          <w:rFonts w:cs="Arial"/>
        </w:rPr>
        <w:t xml:space="preserve"> </w:t>
      </w:r>
      <w:r>
        <w:rPr>
          <w:rFonts w:cs="Arial"/>
          <w:lang w:val="bg-BG"/>
        </w:rPr>
        <w:t>Вашите данни се използват за различни бизнес цели или процеси и на база няколко основания за обработване – за да изпълняваме сключения договор, за да изпълним наше нормативно задължение, за да реализираме законните си интереси.</w:t>
      </w:r>
    </w:p>
    <w:p w14:paraId="7DCD4803" w14:textId="77777777" w:rsidR="00E748FF" w:rsidRDefault="00E748FF" w:rsidP="00E748FF">
      <w:pPr>
        <w:jc w:val="both"/>
        <w:rPr>
          <w:rFonts w:cs="Arial"/>
          <w:lang w:val="bg-BG"/>
        </w:rPr>
      </w:pPr>
    </w:p>
    <w:p w14:paraId="4750881C" w14:textId="77777777" w:rsidR="00E748FF" w:rsidRDefault="00E748FF" w:rsidP="00E748FF">
      <w:pPr>
        <w:jc w:val="both"/>
        <w:rPr>
          <w:rFonts w:cs="Arial"/>
          <w:lang w:val="bg-BG"/>
        </w:rPr>
      </w:pPr>
      <w:r>
        <w:rPr>
          <w:rFonts w:cs="Arial"/>
          <w:b/>
          <w:u w:val="single"/>
          <w:lang w:val="bg-BG"/>
        </w:rPr>
        <w:t>Права</w:t>
      </w:r>
      <w:r>
        <w:rPr>
          <w:rFonts w:cs="Arial"/>
          <w:b/>
          <w:lang w:val="bg-BG"/>
        </w:rPr>
        <w:t>:</w:t>
      </w:r>
      <w:r>
        <w:rPr>
          <w:rFonts w:cs="Arial"/>
          <w:lang w:val="bg-BG"/>
        </w:rPr>
        <w:t xml:space="preserve"> Имате право да поискате достъп, коригиране, ограничаване обработването или изтриване на личните си данни и да поискате преносимост на данните. Също така, имате право да възразите срещу обработването на лични данни в определени случаи. </w:t>
      </w:r>
    </w:p>
    <w:p w14:paraId="77827F19" w14:textId="77777777" w:rsidR="00E748FF" w:rsidRDefault="00E748FF" w:rsidP="00E748FF">
      <w:pPr>
        <w:jc w:val="both"/>
        <w:rPr>
          <w:rFonts w:cs="Arial"/>
          <w:lang w:val="bg-BG"/>
        </w:rPr>
      </w:pPr>
      <w:r>
        <w:rPr>
          <w:rFonts w:cs="Arial"/>
          <w:lang w:val="bg-BG"/>
        </w:rPr>
        <w:t>Ще Ви информираме отделно в случай, че Вашите данни бъдат обект на така нареченото автоматизирано вземане на решения или ако се наложи да поискаме Вашето изрично съгласие да обработваме (конкретни категории) данни.</w:t>
      </w:r>
    </w:p>
    <w:p w14:paraId="6452D59F" w14:textId="77777777" w:rsidR="00E748FF" w:rsidRDefault="00E748FF" w:rsidP="00E748FF">
      <w:pPr>
        <w:jc w:val="both"/>
        <w:rPr>
          <w:rFonts w:cs="Arial"/>
        </w:rPr>
      </w:pPr>
    </w:p>
    <w:p w14:paraId="58DA1232" w14:textId="77777777" w:rsidR="00E748FF" w:rsidRDefault="00E748FF" w:rsidP="00E748FF">
      <w:pPr>
        <w:jc w:val="both"/>
        <w:rPr>
          <w:rFonts w:cs="Arial"/>
          <w:b/>
          <w:i/>
          <w:lang w:val="bg-BG"/>
        </w:rPr>
      </w:pPr>
      <w:r>
        <w:rPr>
          <w:rFonts w:cs="Arial"/>
          <w:b/>
          <w:i/>
          <w:lang w:val="bg-BG"/>
        </w:rPr>
        <w:t>За пълната информация, касаеща обработването на лични данни и детайли относно Вашите права, моля свържете се с Вашия представител/</w:t>
      </w:r>
      <w:r>
        <w:rPr>
          <w:rFonts w:cs="Arial"/>
          <w:b/>
          <w:i/>
        </w:rPr>
        <w:t xml:space="preserve"> </w:t>
      </w:r>
      <w:r>
        <w:rPr>
          <w:rFonts w:cs="Arial"/>
          <w:b/>
          <w:i/>
          <w:lang w:val="bg-BG"/>
        </w:rPr>
        <w:t>агент/</w:t>
      </w:r>
      <w:r>
        <w:rPr>
          <w:rFonts w:cs="Arial"/>
          <w:b/>
          <w:i/>
        </w:rPr>
        <w:t xml:space="preserve"> </w:t>
      </w:r>
      <w:r>
        <w:rPr>
          <w:rFonts w:cs="Arial"/>
          <w:b/>
          <w:i/>
          <w:lang w:val="bg-BG"/>
        </w:rPr>
        <w:t>брокер или попитайте на адрес София, ул. "Кричим" №2 или на следните имейл и телефон за контакт: имейл:</w:t>
      </w:r>
      <w:r>
        <w:rPr>
          <w:rFonts w:cs="Arial"/>
          <w:b/>
          <w:i/>
        </w:rPr>
        <w:t xml:space="preserve"> south.park@yavlena.com</w:t>
      </w:r>
      <w:r>
        <w:rPr>
          <w:rFonts w:cs="Arial"/>
          <w:b/>
          <w:i/>
          <w:lang w:val="bg-BG"/>
        </w:rPr>
        <w:t>, телефон:</w:t>
      </w:r>
      <w:r>
        <w:rPr>
          <w:rFonts w:cs="Arial"/>
          <w:b/>
          <w:i/>
        </w:rPr>
        <w:t xml:space="preserve"> +359 </w:t>
      </w:r>
      <w:r>
        <w:rPr>
          <w:rFonts w:cs="Arial"/>
          <w:b/>
          <w:i/>
          <w:lang w:val="bg-BG"/>
        </w:rPr>
        <w:t>2 42 42 000.</w:t>
      </w:r>
    </w:p>
    <w:p w14:paraId="40F8F569" w14:textId="77777777" w:rsidR="00E748FF" w:rsidRDefault="00E748FF" w:rsidP="00E748FF">
      <w:pPr>
        <w:jc w:val="both"/>
        <w:rPr>
          <w:rFonts w:cs="Arial"/>
          <w:lang w:val="bg-BG"/>
        </w:rPr>
      </w:pPr>
    </w:p>
    <w:p w14:paraId="29EB908B" w14:textId="11F2E63A" w:rsidR="00E748FF" w:rsidRDefault="00365036" w:rsidP="00E748FF">
      <w:pPr>
        <w:rPr>
          <w:rFonts w:cs="Arial"/>
          <w:lang w:val="bg-BG"/>
        </w:rPr>
      </w:pPr>
      <w:r>
        <w:rPr>
          <w:rFonts w:cs="Arial"/>
          <w:b/>
          <w:lang w:val="bg-BG"/>
        </w:rPr>
        <w:t>Запознат съм с уведомлението: {{ privacy_ack_name }}</w:t>
      </w:r>
    </w:p>
    <w:p w14:paraId="4D14DE57" w14:textId="77777777" w:rsidR="00E748FF" w:rsidRDefault="00E748FF" w:rsidP="00E748FF">
      <w:pPr>
        <w:jc w:val="both"/>
        <w:rPr>
          <w:rFonts w:cs="Arial"/>
          <w:lang w:val="bg-BG"/>
        </w:rPr>
      </w:pPr>
      <w:r>
        <w:rPr>
          <w:rFonts w:cs="Arial"/>
          <w:lang w:val="bg-BG"/>
        </w:rPr>
        <w:tab/>
      </w:r>
      <w:r>
        <w:rPr>
          <w:rFonts w:cs="Arial"/>
          <w:lang w:val="bg-BG"/>
        </w:rPr>
        <w:tab/>
      </w:r>
      <w:r>
        <w:rPr>
          <w:rFonts w:cs="Arial"/>
          <w:lang w:val="bg-BG"/>
        </w:rPr>
        <w:tab/>
      </w:r>
      <w:r>
        <w:rPr>
          <w:rFonts w:cs="Arial"/>
          <w:lang w:val="bg-BG"/>
        </w:rPr>
        <w:tab/>
      </w:r>
      <w:r>
        <w:rPr>
          <w:rFonts w:cs="Arial"/>
          <w:lang w:val="bg-BG"/>
        </w:rPr>
        <w:tab/>
      </w:r>
      <w:r>
        <w:rPr>
          <w:rFonts w:cs="Arial"/>
          <w:lang w:val="bg-BG"/>
        </w:rPr>
        <w:tab/>
      </w:r>
      <w:r>
        <w:rPr>
          <w:rFonts w:cs="Arial"/>
          <w:lang w:val="bg-BG"/>
        </w:rPr>
        <w:tab/>
      </w:r>
      <w:r>
        <w:rPr>
          <w:rFonts w:cs="Arial"/>
          <w:lang w:val="bg-BG"/>
        </w:rPr>
        <w:tab/>
      </w:r>
      <w:r>
        <w:rPr>
          <w:rFonts w:cs="Arial"/>
          <w:lang w:val="bg-BG"/>
        </w:rPr>
        <w:tab/>
        <w:t xml:space="preserve"> /имена и подпис/</w:t>
      </w:r>
    </w:p>
    <w:p w14:paraId="34A29223" w14:textId="183EDC60" w:rsidR="00E748FF" w:rsidRDefault="00365036" w:rsidP="00E748FF">
      <w:pPr>
        <w:jc w:val="both"/>
        <w:rPr>
          <w:rFonts w:cs="Arial"/>
          <w:lang w:val="bg-BG"/>
        </w:rPr>
      </w:pPr>
      <w:r>
        <w:rPr>
          <w:rFonts w:cs="Arial"/>
          <w:b/>
          <w:lang w:val="bg-BG"/>
        </w:rPr>
        <w:t>Дата: {{ privacy_ack_date }}</w:t>
      </w:r>
    </w:p>
    <w:p w14:paraId="5BCD1D15" w14:textId="77777777" w:rsidR="00E748FF" w:rsidRPr="00FD7CBF" w:rsidRDefault="00E748FF" w:rsidP="00FD7CBF">
      <w:pPr>
        <w:tabs>
          <w:tab w:val="left" w:pos="311"/>
        </w:tabs>
        <w:spacing w:before="120" w:after="120"/>
        <w:ind w:left="-360"/>
        <w:rPr>
          <w:sz w:val="20"/>
          <w:szCs w:val="20"/>
        </w:rPr>
      </w:pPr>
    </w:p>
    <w:sectPr w:rsidR="00E748FF" w:rsidRPr="00FD7CBF" w:rsidSect="00FD7CBF">
      <w:footerReference w:type="default" r:id="rId7"/>
      <w:pgSz w:w="11905" w:h="16837"/>
      <w:pgMar w:top="450" w:right="655" w:bottom="540" w:left="1080" w:header="708" w:footer="3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886A4" w14:textId="77777777" w:rsidR="00D53624" w:rsidRDefault="00D53624">
      <w:r>
        <w:separator/>
      </w:r>
    </w:p>
  </w:endnote>
  <w:endnote w:type="continuationSeparator" w:id="0">
    <w:p w14:paraId="0529B2EA" w14:textId="77777777" w:rsidR="00D53624" w:rsidRDefault="00D53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celciorCyr">
    <w:altName w:val="Times New Roman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39FCA" w14:textId="77777777" w:rsidR="0039545C" w:rsidRPr="00374867" w:rsidRDefault="00374867" w:rsidP="00FD7CBF">
    <w:pPr>
      <w:pStyle w:val="Footer"/>
      <w:tabs>
        <w:tab w:val="clear" w:pos="9072"/>
        <w:tab w:val="right" w:pos="9899"/>
      </w:tabs>
      <w:ind w:left="-360"/>
      <w:rPr>
        <w:sz w:val="16"/>
        <w:szCs w:val="16"/>
        <w:lang w:val="bg-BG"/>
      </w:rPr>
    </w:pPr>
    <w:r w:rsidRPr="002B3B1D">
      <w:rPr>
        <w:sz w:val="16"/>
        <w:szCs w:val="16"/>
        <w:lang w:val="ru-RU"/>
      </w:rPr>
      <w:t>Договор за продажба</w:t>
    </w:r>
    <w:r w:rsidR="00E328D9">
      <w:rPr>
        <w:sz w:val="16"/>
        <w:szCs w:val="16"/>
        <w:lang w:val="ru-RU"/>
      </w:rPr>
      <w:t xml:space="preserve"> -- </w:t>
    </w:r>
    <w:r w:rsidR="00E328D9" w:rsidRPr="002B3B1D">
      <w:rPr>
        <w:sz w:val="16"/>
        <w:szCs w:val="16"/>
        <w:lang w:val="ru-RU"/>
      </w:rPr>
      <w:t>Изключителни права</w:t>
    </w:r>
    <w:r w:rsidR="00E328D9">
      <w:rPr>
        <w:sz w:val="16"/>
        <w:szCs w:val="16"/>
        <w:lang w:val="ru-RU"/>
      </w:rPr>
      <w:t xml:space="preserve"> – Физическо лице</w:t>
    </w:r>
    <w:r w:rsidRPr="002B3B1D">
      <w:rPr>
        <w:sz w:val="16"/>
        <w:szCs w:val="16"/>
        <w:lang w:val="ru-RU"/>
      </w:rPr>
      <w:tab/>
      <w:t xml:space="preserve"> </w:t>
    </w:r>
    <w:r w:rsidR="00E328D9" w:rsidRPr="007D1387">
      <w:rPr>
        <w:sz w:val="16"/>
        <w:szCs w:val="16"/>
        <w:lang w:val="ru-RU"/>
      </w:rPr>
      <w:t xml:space="preserve">Явлена недвижими имоти  --  </w:t>
    </w:r>
    <w:r w:rsidR="00E328D9" w:rsidRPr="007D1387">
      <w:rPr>
        <w:bCs/>
        <w:sz w:val="16"/>
        <w:szCs w:val="16"/>
        <w:lang w:val="en-US"/>
      </w:rPr>
      <w:t>www</w:t>
    </w:r>
    <w:r w:rsidR="00E328D9" w:rsidRPr="007D1387">
      <w:rPr>
        <w:bCs/>
        <w:sz w:val="16"/>
        <w:szCs w:val="16"/>
        <w:lang w:val="ru-RU"/>
      </w:rPr>
      <w:t>.</w:t>
    </w:r>
    <w:r w:rsidR="00E328D9" w:rsidRPr="007D1387">
      <w:rPr>
        <w:bCs/>
        <w:sz w:val="16"/>
        <w:szCs w:val="16"/>
      </w:rPr>
      <w:t>y</w:t>
    </w:r>
    <w:r w:rsidR="00E328D9" w:rsidRPr="007D1387">
      <w:rPr>
        <w:bCs/>
        <w:sz w:val="16"/>
        <w:szCs w:val="16"/>
        <w:lang w:val="en-US"/>
      </w:rPr>
      <w:t>avlena</w:t>
    </w:r>
    <w:r w:rsidR="00E328D9" w:rsidRPr="007D1387">
      <w:rPr>
        <w:bCs/>
        <w:sz w:val="16"/>
        <w:szCs w:val="16"/>
        <w:lang w:val="ru-RU"/>
      </w:rPr>
      <w:t>.</w:t>
    </w:r>
    <w:r w:rsidR="00E328D9" w:rsidRPr="007D1387">
      <w:rPr>
        <w:bCs/>
        <w:sz w:val="16"/>
        <w:szCs w:val="16"/>
        <w:lang w:val="en-US"/>
      </w:rPr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B4B37" w14:textId="77777777" w:rsidR="00D53624" w:rsidRDefault="00D53624">
      <w:r>
        <w:separator/>
      </w:r>
    </w:p>
  </w:footnote>
  <w:footnote w:type="continuationSeparator" w:id="0">
    <w:p w14:paraId="39BE180E" w14:textId="77777777" w:rsidR="00D53624" w:rsidRDefault="00D536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1A63D64"/>
    <w:multiLevelType w:val="hybridMultilevel"/>
    <w:tmpl w:val="A7225DFC"/>
    <w:lvl w:ilvl="0" w:tplc="0402000F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EEC0445"/>
    <w:multiLevelType w:val="hybridMultilevel"/>
    <w:tmpl w:val="BBF8D1B4"/>
    <w:lvl w:ilvl="0" w:tplc="CA2EFEDA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61399159">
    <w:abstractNumId w:val="0"/>
  </w:num>
  <w:num w:numId="2" w16cid:durableId="1334068049">
    <w:abstractNumId w:val="1"/>
  </w:num>
  <w:num w:numId="3" w16cid:durableId="1153645138">
    <w:abstractNumId w:val="2"/>
  </w:num>
  <w:num w:numId="4" w16cid:durableId="277882110">
    <w:abstractNumId w:val="3"/>
  </w:num>
  <w:num w:numId="5" w16cid:durableId="1378163652">
    <w:abstractNumId w:val="4"/>
  </w:num>
  <w:num w:numId="6" w16cid:durableId="1756974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0016"/>
    <w:rsid w:val="00010016"/>
    <w:rsid w:val="00017286"/>
    <w:rsid w:val="00023C61"/>
    <w:rsid w:val="00057AC6"/>
    <w:rsid w:val="000633A3"/>
    <w:rsid w:val="00065716"/>
    <w:rsid w:val="000965D7"/>
    <w:rsid w:val="00097007"/>
    <w:rsid w:val="000B429E"/>
    <w:rsid w:val="000C3382"/>
    <w:rsid w:val="00190EC3"/>
    <w:rsid w:val="001A4CCE"/>
    <w:rsid w:val="001A60BE"/>
    <w:rsid w:val="001B5B49"/>
    <w:rsid w:val="001D3EAB"/>
    <w:rsid w:val="001D44AD"/>
    <w:rsid w:val="00211CE9"/>
    <w:rsid w:val="0022248C"/>
    <w:rsid w:val="00236245"/>
    <w:rsid w:val="00243E42"/>
    <w:rsid w:val="00255D17"/>
    <w:rsid w:val="00274FEA"/>
    <w:rsid w:val="002769C6"/>
    <w:rsid w:val="00295C21"/>
    <w:rsid w:val="002B77E3"/>
    <w:rsid w:val="002E6502"/>
    <w:rsid w:val="002F5F60"/>
    <w:rsid w:val="0034764D"/>
    <w:rsid w:val="00365036"/>
    <w:rsid w:val="003660AB"/>
    <w:rsid w:val="00374867"/>
    <w:rsid w:val="00387A2C"/>
    <w:rsid w:val="0039545C"/>
    <w:rsid w:val="003A10DE"/>
    <w:rsid w:val="003B6E16"/>
    <w:rsid w:val="003D319E"/>
    <w:rsid w:val="003E514B"/>
    <w:rsid w:val="003F58AA"/>
    <w:rsid w:val="00406184"/>
    <w:rsid w:val="00412DEB"/>
    <w:rsid w:val="00436F6C"/>
    <w:rsid w:val="004707E1"/>
    <w:rsid w:val="004741BA"/>
    <w:rsid w:val="004E3C9E"/>
    <w:rsid w:val="005472CD"/>
    <w:rsid w:val="00572DF2"/>
    <w:rsid w:val="005755F2"/>
    <w:rsid w:val="00583D22"/>
    <w:rsid w:val="005C3E75"/>
    <w:rsid w:val="005E4859"/>
    <w:rsid w:val="0060333B"/>
    <w:rsid w:val="0062399E"/>
    <w:rsid w:val="0063197A"/>
    <w:rsid w:val="00647720"/>
    <w:rsid w:val="006558B9"/>
    <w:rsid w:val="00674338"/>
    <w:rsid w:val="006C5CF7"/>
    <w:rsid w:val="006F5E3D"/>
    <w:rsid w:val="00711407"/>
    <w:rsid w:val="007137A6"/>
    <w:rsid w:val="007310A7"/>
    <w:rsid w:val="00756EA3"/>
    <w:rsid w:val="007756C7"/>
    <w:rsid w:val="007959AC"/>
    <w:rsid w:val="007B1943"/>
    <w:rsid w:val="007B3F84"/>
    <w:rsid w:val="007B6072"/>
    <w:rsid w:val="007E1106"/>
    <w:rsid w:val="00814AD1"/>
    <w:rsid w:val="00824CF0"/>
    <w:rsid w:val="00854FE3"/>
    <w:rsid w:val="0086483D"/>
    <w:rsid w:val="008B3284"/>
    <w:rsid w:val="008D02E2"/>
    <w:rsid w:val="008D11FC"/>
    <w:rsid w:val="0090018B"/>
    <w:rsid w:val="0091071F"/>
    <w:rsid w:val="00911F2C"/>
    <w:rsid w:val="00991113"/>
    <w:rsid w:val="009A40C5"/>
    <w:rsid w:val="009C7D58"/>
    <w:rsid w:val="009D3EE4"/>
    <w:rsid w:val="00A15D99"/>
    <w:rsid w:val="00A546AE"/>
    <w:rsid w:val="00A61F88"/>
    <w:rsid w:val="00A83CA7"/>
    <w:rsid w:val="00AB4E76"/>
    <w:rsid w:val="00AB6B74"/>
    <w:rsid w:val="00AC1FEB"/>
    <w:rsid w:val="00AC4428"/>
    <w:rsid w:val="00B140A8"/>
    <w:rsid w:val="00B22211"/>
    <w:rsid w:val="00B732CB"/>
    <w:rsid w:val="00B82769"/>
    <w:rsid w:val="00BA5907"/>
    <w:rsid w:val="00BF0A88"/>
    <w:rsid w:val="00BF244C"/>
    <w:rsid w:val="00C070E3"/>
    <w:rsid w:val="00C36BAF"/>
    <w:rsid w:val="00C50986"/>
    <w:rsid w:val="00C57FA3"/>
    <w:rsid w:val="00C9656D"/>
    <w:rsid w:val="00CA462D"/>
    <w:rsid w:val="00CC51A2"/>
    <w:rsid w:val="00CD4C7A"/>
    <w:rsid w:val="00CF60D7"/>
    <w:rsid w:val="00D20F74"/>
    <w:rsid w:val="00D53624"/>
    <w:rsid w:val="00D851F3"/>
    <w:rsid w:val="00DB1775"/>
    <w:rsid w:val="00DD23A8"/>
    <w:rsid w:val="00E10EEA"/>
    <w:rsid w:val="00E328D9"/>
    <w:rsid w:val="00E456B8"/>
    <w:rsid w:val="00E748FF"/>
    <w:rsid w:val="00ED48F6"/>
    <w:rsid w:val="00EE4BF5"/>
    <w:rsid w:val="00EF7966"/>
    <w:rsid w:val="00F2584B"/>
    <w:rsid w:val="00F42D4D"/>
    <w:rsid w:val="00F466F6"/>
    <w:rsid w:val="00F5123D"/>
    <w:rsid w:val="00F776BF"/>
    <w:rsid w:val="00FB50B6"/>
    <w:rsid w:val="00FD4427"/>
    <w:rsid w:val="00FD7CBF"/>
    <w:rsid w:val="00FE6032"/>
    <w:rsid w:val="00FE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69B32B2"/>
  <w15:chartTrackingRefBased/>
  <w15:docId w15:val="{46957582-B76F-4E7B-A801-90550D40F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ind w:left="2124"/>
      <w:jc w:val="both"/>
      <w:outlineLvl w:val="0"/>
    </w:pPr>
    <w:rPr>
      <w:b/>
      <w:lang w:val="bg-BG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WW8Num2z0">
    <w:name w:val="WW8Num2z0"/>
    <w:rPr>
      <w:rFonts w:ascii="Wingdings" w:hAnsi="Wingdings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Absatz-Standardschriftart">
    <w:name w:val="Absatz-Standardschriftart"/>
  </w:style>
  <w:style w:type="character" w:styleId="DefaultParagraphFont0">
    <w:name w:val="Default Paragraph Font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-DefaultParagraphFont">
    <w:name w:val="WW-Default Paragraph Font"/>
  </w:style>
  <w:style w:type="character" w:styleId="Hyperlink">
    <w:name w:val="Hyperlink"/>
    <w:rPr>
      <w:color w:val="0000FF"/>
      <w:u w:val="single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link w:val="BodyTextChar"/>
    <w:pPr>
      <w:jc w:val="both"/>
    </w:pPr>
    <w:rPr>
      <w:rFonts w:ascii="ExcelciorCyr" w:hAnsi="ExcelciorCyr"/>
      <w:sz w:val="22"/>
      <w:szCs w:val="20"/>
      <w:lang w:val="bg-BG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Title">
    <w:name w:val="Title"/>
    <w:basedOn w:val="Normal"/>
    <w:next w:val="Subtitle"/>
    <w:qFormat/>
    <w:pPr>
      <w:jc w:val="center"/>
    </w:pPr>
    <w:rPr>
      <w:b/>
      <w:sz w:val="22"/>
      <w:szCs w:val="20"/>
      <w:lang w:val="bg-BG"/>
    </w:rPr>
  </w:style>
  <w:style w:type="paragraph" w:styleId="Subtitle">
    <w:name w:val="Subtitle"/>
    <w:basedOn w:val="Normal"/>
    <w:next w:val="BodyText"/>
    <w:qFormat/>
    <w:pPr>
      <w:spacing w:after="60"/>
      <w:jc w:val="center"/>
    </w:pPr>
    <w:rPr>
      <w:rFonts w:ascii="Arial" w:hAnsi="Arial" w:cs="Aria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rsid w:val="000657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65716"/>
    <w:rPr>
      <w:rFonts w:ascii="Tahoma" w:hAnsi="Tahoma" w:cs="Tahoma"/>
      <w:sz w:val="16"/>
      <w:szCs w:val="16"/>
      <w:lang w:val="en-GB" w:eastAsia="ar-SA"/>
    </w:rPr>
  </w:style>
  <w:style w:type="character" w:customStyle="1" w:styleId="BodyTextChar">
    <w:name w:val="Body Text Char"/>
    <w:link w:val="BodyText"/>
    <w:rsid w:val="00D851F3"/>
    <w:rPr>
      <w:rFonts w:ascii="ExcelciorCyr" w:hAnsi="ExcelciorCyr"/>
      <w:sz w:val="22"/>
      <w:lang w:val="bg-BG" w:eastAsia="ar-SA"/>
    </w:rPr>
  </w:style>
  <w:style w:type="character" w:styleId="CommentReference">
    <w:name w:val="annotation reference"/>
    <w:uiPriority w:val="99"/>
    <w:unhideWhenUsed/>
    <w:rsid w:val="00D851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51F3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D851F3"/>
    <w:rPr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rsid w:val="008D11FC"/>
    <w:rPr>
      <w:b/>
      <w:bCs/>
    </w:rPr>
  </w:style>
  <w:style w:type="character" w:customStyle="1" w:styleId="CommentSubjectChar">
    <w:name w:val="Comment Subject Char"/>
    <w:link w:val="CommentSubject"/>
    <w:rsid w:val="008D11FC"/>
    <w:rPr>
      <w:b/>
      <w:bCs/>
      <w:lang w:val="en-GB" w:eastAsia="ar-SA"/>
    </w:rPr>
  </w:style>
  <w:style w:type="character" w:customStyle="1" w:styleId="WW-Absatz-Standardschriftart111111111">
    <w:name w:val="WW-Absatz-Standardschriftart111111111"/>
    <w:rsid w:val="00A83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3</Pages>
  <Words>1822</Words>
  <Characters>10390</Characters>
  <Application>Microsoft Office Word</Application>
  <DocSecurity>4</DocSecurity>
  <Lines>86</Lines>
  <Paragraphs>24</Paragraphs>
  <ScaleCrop>false</ScaleCrop>
  <HeadingPairs>
    <ns1:vector size="4" baseType="variant">
      <ns1:variant>
        <ns1:lpstr>Title</ns1:lpstr>
      </ns1:variant>
      <ns1:variant>
        <ns1:i4>1</ns1:i4>
      </ns1:variant>
      <ns1:variant>
        <ns1:lpstr>Заглавие</ns1:lpstr>
      </ns1:variant>
      <ns1:variant>
        <ns1:i4>1</ns1:i4>
      </ns1:variant>
    </ns1:vector>
  </HeadingPairs>
  <TitlesOfParts>
    <ns1:vector size="2" baseType="lpstr">
      <ns1:lpstr>ДОГОВОР ЗА ПОСРЕДНИЧЕСТВО ПРИ ПРОДАЖБА НА</ns1:lpstr>
      <ns1:lpstr>ДОГОВОР ЗА ПОСРЕДНИЧЕСТВО ПРИ ПРОДАЖБА НА</ns1:lpstr>
    </ns1:vector>
  </TitlesOfParts>
  <Company>YAVLENA LTD</Company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>ДОГОВОР ЗА ПОСРЕДНИЧЕСТВО ПРИ ПРОДАЖБА НА</dc:title>
  <dc:subject/>
  <dc:creator>Yavlena KYC Manager</dc:creator>
  <cp:keywords/>
  <cp:lastModifiedBy>Yavlena KYC Manager</cp:lastModifiedBy>
  <cp:revision>1</cp:revision>
</cp:coreProperties>
</file>